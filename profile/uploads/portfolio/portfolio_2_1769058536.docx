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customXml/itemProps30.xml" ContentType="application/vnd.openxmlformats-officedocument.customXmlProperties+xml"/>
  <Override PartName="/customXml/itemProps31.xml" ContentType="application/vnd.openxmlformats-officedocument.customXmlProperties+xml"/>
  <Override PartName="/customXml/itemProps32.xml" ContentType="application/vnd.openxmlformats-officedocument.customXmlProperties+xml"/>
  <Override PartName="/customXml/itemProps33.xml" ContentType="application/vnd.openxmlformats-officedocument.customXmlProperties+xml"/>
  <Override PartName="/customXml/itemProps34.xml" ContentType="application/vnd.openxmlformats-officedocument.customXmlProperties+xml"/>
  <Override PartName="/customXml/itemProps35.xml" ContentType="application/vnd.openxmlformats-officedocument.customXmlProperties+xml"/>
  <Override PartName="/customXml/itemProps36.xml" ContentType="application/vnd.openxmlformats-officedocument.customXmlProperties+xml"/>
  <Override PartName="/customXml/itemProps37.xml" ContentType="application/vnd.openxmlformats-officedocument.customXmlProperties+xml"/>
  <Override PartName="/customXml/itemProps38.xml" ContentType="application/vnd.openxmlformats-officedocument.customXmlProperties+xml"/>
  <Override PartName="/customXml/itemProps39.xml" ContentType="application/vnd.openxmlformats-officedocument.customXmlProperties+xml"/>
  <Override PartName="/customXml/itemProps40.xml" ContentType="application/vnd.openxmlformats-officedocument.customXmlProperties+xml"/>
  <Override PartName="/customXml/itemProps41.xml" ContentType="application/vnd.openxmlformats-officedocument.customXmlProperties+xml"/>
  <Override PartName="/customXml/itemProps42.xml" ContentType="application/vnd.openxmlformats-officedocument.customXmlProperties+xml"/>
  <Override PartName="/customXml/itemProps43.xml" ContentType="application/vnd.openxmlformats-officedocument.customXmlProperties+xml"/>
  <Override PartName="/customXml/itemProps44.xml" ContentType="application/vnd.openxmlformats-officedocument.customXmlProperties+xml"/>
  <Override PartName="/customXml/itemProps45.xml" ContentType="application/vnd.openxmlformats-officedocument.customXmlProperties+xml"/>
  <Override PartName="/customXml/itemProps46.xml" ContentType="application/vnd.openxmlformats-officedocument.customXmlProperties+xml"/>
  <Override PartName="/customXml/itemProps47.xml" ContentType="application/vnd.openxmlformats-officedocument.customXmlProperties+xml"/>
  <Override PartName="/customXml/itemProps48.xml" ContentType="application/vnd.openxmlformats-officedocument.customXmlProperties+xml"/>
  <Override PartName="/customXml/itemProps49.xml" ContentType="application/vnd.openxmlformats-officedocument.customXmlProperties+xml"/>
  <Override PartName="/customXml/itemProps50.xml" ContentType="application/vnd.openxmlformats-officedocument.customXmlProperties+xml"/>
  <Override PartName="/customXml/itemProps51.xml" ContentType="application/vnd.openxmlformats-officedocument.customXmlProperties+xml"/>
  <Override PartName="/customXml/itemProps52.xml" ContentType="application/vnd.openxmlformats-officedocument.customXmlProperties+xml"/>
  <Override PartName="/customXml/itemProps53.xml" ContentType="application/vnd.openxmlformats-officedocument.customXmlProperties+xml"/>
  <Override PartName="/customXml/itemProps54.xml" ContentType="application/vnd.openxmlformats-officedocument.customXmlProperties+xml"/>
  <Override PartName="/customXml/itemProps55.xml" ContentType="application/vnd.openxmlformats-officedocument.customXmlProperties+xml"/>
  <Override PartName="/customXml/itemProps56.xml" ContentType="application/vnd.openxmlformats-officedocument.customXmlProperties+xml"/>
  <Override PartName="/customXml/itemProps57.xml" ContentType="application/vnd.openxmlformats-officedocument.customXmlProperties+xml"/>
  <Override PartName="/customXml/itemProps58.xml" ContentType="application/vnd.openxmlformats-officedocument.customXmlProperties+xml"/>
  <Override PartName="/customXml/itemProps59.xml" ContentType="application/vnd.openxmlformats-officedocument.customXmlProperties+xml"/>
  <Override PartName="/customXml/itemProps60.xml" ContentType="application/vnd.openxmlformats-officedocument.customXmlProperties+xml"/>
  <Override PartName="/customXml/itemProps61.xml" ContentType="application/vnd.openxmlformats-officedocument.customXmlProperties+xml"/>
  <Override PartName="/customXml/itemProps62.xml" ContentType="application/vnd.openxmlformats-officedocument.customXmlProperties+xml"/>
  <Override PartName="/customXml/itemProps63.xml" ContentType="application/vnd.openxmlformats-officedocument.customXmlProperties+xml"/>
  <Override PartName="/customXml/itemProps64.xml" ContentType="application/vnd.openxmlformats-officedocument.customXmlProperties+xml"/>
  <Override PartName="/customXml/itemProps65.xml" ContentType="application/vnd.openxmlformats-officedocument.customXmlProperties+xml"/>
  <Override PartName="/customXml/itemProps66.xml" ContentType="application/vnd.openxmlformats-officedocument.customXmlProperties+xml"/>
  <Override PartName="/customXml/itemProps67.xml" ContentType="application/vnd.openxmlformats-officedocument.customXmlProperties+xml"/>
  <Override PartName="/customXml/itemProps68.xml" ContentType="application/vnd.openxmlformats-officedocument.customXmlProperties+xml"/>
  <Override PartName="/customXml/itemProps69.xml" ContentType="application/vnd.openxmlformats-officedocument.customXmlProperties+xml"/>
  <Override PartName="/customXml/itemProps70.xml" ContentType="application/vnd.openxmlformats-officedocument.customXmlProperties+xml"/>
  <Override PartName="/customXml/itemProps71.xml" ContentType="application/vnd.openxmlformats-officedocument.customXmlProperties+xml"/>
  <Override PartName="/customXml/itemProps72.xml" ContentType="application/vnd.openxmlformats-officedocument.customXmlProperties+xml"/>
  <Override PartName="/customXml/itemProps73.xml" ContentType="application/vnd.openxmlformats-officedocument.customXmlProperties+xml"/>
  <Override PartName="/customXml/itemProps74.xml" ContentType="application/vnd.openxmlformats-officedocument.customXmlProperties+xml"/>
  <Override PartName="/customXml/itemProps75.xml" ContentType="application/vnd.openxmlformats-officedocument.customXmlProperties+xml"/>
  <Override PartName="/customXml/itemProps76.xml" ContentType="application/vnd.openxmlformats-officedocument.customXmlProperties+xml"/>
  <Override PartName="/customXml/itemProps77.xml" ContentType="application/vnd.openxmlformats-officedocument.customXmlProperties+xml"/>
  <Override PartName="/customXml/itemProps78.xml" ContentType="application/vnd.openxmlformats-officedocument.customXmlProperties+xml"/>
  <Override PartName="/customXml/itemProps79.xml" ContentType="application/vnd.openxmlformats-officedocument.customXmlProperties+xml"/>
  <Override PartName="/customXml/itemProps80.xml" ContentType="application/vnd.openxmlformats-officedocument.customXmlProperties+xml"/>
  <Override PartName="/customXml/itemProps81.xml" ContentType="application/vnd.openxmlformats-officedocument.customXmlProperties+xml"/>
  <Override PartName="/customXml/itemProps82.xml" ContentType="application/vnd.openxmlformats-officedocument.customXmlProperties+xml"/>
  <Override PartName="/customXml/itemProps83.xml" ContentType="application/vnd.openxmlformats-officedocument.customXmlProperties+xml"/>
  <Override PartName="/customXml/itemProps84.xml" ContentType="application/vnd.openxmlformats-officedocument.customXmlProperties+xml"/>
  <Override PartName="/customXml/itemProps85.xml" ContentType="application/vnd.openxmlformats-officedocument.customXmlProperties+xml"/>
  <Override PartName="/customXml/itemProps86.xml" ContentType="application/vnd.openxmlformats-officedocument.customXmlProperties+xml"/>
  <Override PartName="/customXml/itemProps87.xml" ContentType="application/vnd.openxmlformats-officedocument.customXmlProperties+xml"/>
  <Override PartName="/customXml/itemProps88.xml" ContentType="application/vnd.openxmlformats-officedocument.customXmlProperties+xml"/>
  <Override PartName="/customXml/itemProps89.xml" ContentType="application/vnd.openxmlformats-officedocument.customXmlProperties+xml"/>
  <Override PartName="/customXml/itemProps90.xml" ContentType="application/vnd.openxmlformats-officedocument.customXmlProperties+xml"/>
  <Override PartName="/customXml/itemProps91.xml" ContentType="application/vnd.openxmlformats-officedocument.customXmlProperties+xml"/>
  <Override PartName="/customXml/itemProps92.xml" ContentType="application/vnd.openxmlformats-officedocument.customXmlProperties+xml"/>
  <Override PartName="/customXml/itemProps93.xml" ContentType="application/vnd.openxmlformats-officedocument.customXmlProperties+xml"/>
  <Override PartName="/customXml/itemProps94.xml" ContentType="application/vnd.openxmlformats-officedocument.customXmlProperties+xml"/>
  <Override PartName="/customXml/itemProps95.xml" ContentType="application/vnd.openxmlformats-officedocument.customXmlProperties+xml"/>
  <Override PartName="/customXml/itemProps96.xml" ContentType="application/vnd.openxmlformats-officedocument.customXmlProperties+xml"/>
  <Override PartName="/customXml/itemProps97.xml" ContentType="application/vnd.openxmlformats-officedocument.customXmlProperties+xml"/>
  <Override PartName="/customXml/itemProps98.xml" ContentType="application/vnd.openxmlformats-officedocument.customXmlProperties+xml"/>
  <Override PartName="/customXml/itemProps99.xml" ContentType="application/vnd.openxmlformats-officedocument.customXmlProperties+xml"/>
  <Override PartName="/customXml/itemProps100.xml" ContentType="application/vnd.openxmlformats-officedocument.customXmlProperties+xml"/>
  <Override PartName="/customXml/itemProps101.xml" ContentType="application/vnd.openxmlformats-officedocument.customXmlProperties+xml"/>
  <Override PartName="/customXml/itemProps102.xml" ContentType="application/vnd.openxmlformats-officedocument.customXmlProperties+xml"/>
  <Override PartName="/customXml/itemProps103.xml" ContentType="application/vnd.openxmlformats-officedocument.customXmlProperties+xml"/>
  <Override PartName="/customXml/itemProps104.xml" ContentType="application/vnd.openxmlformats-officedocument.customXmlProperties+xml"/>
  <Override PartName="/customXml/itemProps105.xml" ContentType="application/vnd.openxmlformats-officedocument.customXmlProperties+xml"/>
  <Override PartName="/customXml/itemProps106.xml" ContentType="application/vnd.openxmlformats-officedocument.customXmlProperties+xml"/>
  <Override PartName="/customXml/itemProps107.xml" ContentType="application/vnd.openxmlformats-officedocument.customXmlProperties+xml"/>
  <Override PartName="/customXml/itemProps108.xml" ContentType="application/vnd.openxmlformats-officedocument.customXmlProperties+xml"/>
  <Override PartName="/customXml/itemProps109.xml" ContentType="application/vnd.openxmlformats-officedocument.customXmlProperties+xml"/>
  <Override PartName="/customXml/itemProps110.xml" ContentType="application/vnd.openxmlformats-officedocument.customXmlProperties+xml"/>
  <Override PartName="/customXml/itemProps111.xml" ContentType="application/vnd.openxmlformats-officedocument.customXmlProperties+xml"/>
  <Override PartName="/customXml/itemProps112.xml" ContentType="application/vnd.openxmlformats-officedocument.customXmlProperties+xml"/>
  <Override PartName="/customXml/itemProps113.xml" ContentType="application/vnd.openxmlformats-officedocument.customXmlProperties+xml"/>
  <Override PartName="/customXml/itemProps114.xml" ContentType="application/vnd.openxmlformats-officedocument.customXmlProperties+xml"/>
  <Override PartName="/customXml/itemProps115.xml" ContentType="application/vnd.openxmlformats-officedocument.customXmlProperties+xml"/>
  <Override PartName="/customXml/itemProps116.xml" ContentType="application/vnd.openxmlformats-officedocument.customXmlProperties+xml"/>
  <Override PartName="/customXml/itemProps117.xml" ContentType="application/vnd.openxmlformats-officedocument.customXmlProperties+xml"/>
  <Override PartName="/customXml/itemProps118.xml" ContentType="application/vnd.openxmlformats-officedocument.customXmlProperties+xml"/>
  <Override PartName="/customXml/itemProps119.xml" ContentType="application/vnd.openxmlformats-officedocument.customXmlProperties+xml"/>
  <Override PartName="/customXml/itemProps120.xml" ContentType="application/vnd.openxmlformats-officedocument.customXmlProperties+xml"/>
  <Override PartName="/customXml/itemProps121.xml" ContentType="application/vnd.openxmlformats-officedocument.customXmlProperties+xml"/>
  <Override PartName="/customXml/itemProps122.xml" ContentType="application/vnd.openxmlformats-officedocument.customXmlProperties+xml"/>
  <Override PartName="/customXml/itemProps123.xml" ContentType="application/vnd.openxmlformats-officedocument.customXmlProperties+xml"/>
  <Override PartName="/customXml/itemProps124.xml" ContentType="application/vnd.openxmlformats-officedocument.customXmlProperties+xml"/>
  <Override PartName="/customXml/itemProps125.xml" ContentType="application/vnd.openxmlformats-officedocument.customXmlProperties+xml"/>
  <Override PartName="/customXml/itemProps126.xml" ContentType="application/vnd.openxmlformats-officedocument.customXmlProperties+xml"/>
  <Override PartName="/customXml/itemProps127.xml" ContentType="application/vnd.openxmlformats-officedocument.customXmlProperties+xml"/>
  <Override PartName="/customXml/itemProps128.xml" ContentType="application/vnd.openxmlformats-officedocument.customXmlProperties+xml"/>
  <Override PartName="/customXml/itemProps129.xml" ContentType="application/vnd.openxmlformats-officedocument.customXmlProperties+xml"/>
  <Override PartName="/customXml/itemProps130.xml" ContentType="application/vnd.openxmlformats-officedocument.customXmlProperties+xml"/>
  <Override PartName="/customXml/itemProps131.xml" ContentType="application/vnd.openxmlformats-officedocument.customXmlProperties+xml"/>
  <Override PartName="/customXml/itemProps132.xml" ContentType="application/vnd.openxmlformats-officedocument.customXmlProperties+xml"/>
  <Override PartName="/customXml/itemProps133.xml" ContentType="application/vnd.openxmlformats-officedocument.customXmlProperties+xml"/>
  <Override PartName="/customXml/itemProps134.xml" ContentType="application/vnd.openxmlformats-officedocument.customXmlProperties+xml"/>
  <Override PartName="/customXml/itemProps135.xml" ContentType="application/vnd.openxmlformats-officedocument.customXmlProperties+xml"/>
  <Override PartName="/customXml/itemProps136.xml" ContentType="application/vnd.openxmlformats-officedocument.customXmlProperties+xml"/>
  <Override PartName="/customXml/itemProps137.xml" ContentType="application/vnd.openxmlformats-officedocument.customXmlProperties+xml"/>
  <Override PartName="/customXml/itemProps138.xml" ContentType="application/vnd.openxmlformats-officedocument.customXmlProperties+xml"/>
  <Override PartName="/customXml/itemProps139.xml" ContentType="application/vnd.openxmlformats-officedocument.customXmlProperties+xml"/>
  <Override PartName="/customXml/itemProps140.xml" ContentType="application/vnd.openxmlformats-officedocument.customXmlProperties+xml"/>
  <Override PartName="/customXml/itemProps141.xml" ContentType="application/vnd.openxmlformats-officedocument.customXmlProperties+xml"/>
  <Override PartName="/customXml/itemProps142.xml" ContentType="application/vnd.openxmlformats-officedocument.customXmlProperties+xml"/>
  <Override PartName="/customXml/itemProps143.xml" ContentType="application/vnd.openxmlformats-officedocument.customXmlProperties+xml"/>
  <Override PartName="/customXml/itemProps144.xml" ContentType="application/vnd.openxmlformats-officedocument.customXmlProperties+xml"/>
  <Override PartName="/customXml/itemProps145.xml" ContentType="application/vnd.openxmlformats-officedocument.customXmlProperties+xml"/>
  <Override PartName="/customXml/itemProps146.xml" ContentType="application/vnd.openxmlformats-officedocument.customXmlProperties+xml"/>
  <Override PartName="/customXml/itemProps147.xml" ContentType="application/vnd.openxmlformats-officedocument.customXmlProperties+xml"/>
  <Override PartName="/customXml/itemProps148.xml" ContentType="application/vnd.openxmlformats-officedocument.customXmlProperties+xml"/>
  <Override PartName="/customXml/itemProps149.xml" ContentType="application/vnd.openxmlformats-officedocument.customXmlProperties+xml"/>
  <Override PartName="/customXml/itemProps150.xml" ContentType="application/vnd.openxmlformats-officedocument.customXmlProperties+xml"/>
  <Override PartName="/customXml/itemProps151.xml" ContentType="application/vnd.openxmlformats-officedocument.customXmlProperties+xml"/>
  <Override PartName="/customXml/itemProps152.xml" ContentType="application/vnd.openxmlformats-officedocument.customXmlProperties+xml"/>
  <Override PartName="/customXml/itemProps153.xml" ContentType="application/vnd.openxmlformats-officedocument.customXmlProperties+xml"/>
  <Override PartName="/customXml/itemProps154.xml" ContentType="application/vnd.openxmlformats-officedocument.customXmlProperties+xml"/>
  <Override PartName="/customXml/itemProps155.xml" ContentType="application/vnd.openxmlformats-officedocument.customXmlProperties+xml"/>
  <Override PartName="/customXml/itemProps156.xml" ContentType="application/vnd.openxmlformats-officedocument.customXmlProperties+xml"/>
  <Override PartName="/customXml/itemProps157.xml" ContentType="application/vnd.openxmlformats-officedocument.customXmlProperties+xml"/>
  <Override PartName="/customXml/itemProps158.xml" ContentType="application/vnd.openxmlformats-officedocument.customXmlProperties+xml"/>
  <Override PartName="/customXml/itemProps159.xml" ContentType="application/vnd.openxmlformats-officedocument.customXmlProperties+xml"/>
  <Override PartName="/customXml/itemProps160.xml" ContentType="application/vnd.openxmlformats-officedocument.customXmlProperties+xml"/>
  <Override PartName="/customXml/itemProps161.xml" ContentType="application/vnd.openxmlformats-officedocument.customXmlProperties+xml"/>
  <Override PartName="/customXml/itemProps162.xml" ContentType="application/vnd.openxmlformats-officedocument.customXmlProperties+xml"/>
  <Override PartName="/customXml/itemProps163.xml" ContentType="application/vnd.openxmlformats-officedocument.customXmlProperties+xml"/>
  <Override PartName="/customXml/itemProps164.xml" ContentType="application/vnd.openxmlformats-officedocument.customXmlProperties+xml"/>
  <Override PartName="/customXml/itemProps165.xml" ContentType="application/vnd.openxmlformats-officedocument.customXmlProperties+xml"/>
  <Override PartName="/customXml/itemProps166.xml" ContentType="application/vnd.openxmlformats-officedocument.customXmlProperties+xml"/>
  <Override PartName="/customXml/itemProps167.xml" ContentType="application/vnd.openxmlformats-officedocument.customXmlProperties+xml"/>
  <Override PartName="/customXml/itemProps168.xml" ContentType="application/vnd.openxmlformats-officedocument.customXmlProperties+xml"/>
  <Override PartName="/customXml/itemProps169.xml" ContentType="application/vnd.openxmlformats-officedocument.customXmlProperties+xml"/>
  <Override PartName="/customXml/itemProps170.xml" ContentType="application/vnd.openxmlformats-officedocument.customXmlProperties+xml"/>
  <Override PartName="/customXml/itemProps171.xml" ContentType="application/vnd.openxmlformats-officedocument.customXmlProperties+xml"/>
  <Override PartName="/customXml/itemProps172.xml" ContentType="application/vnd.openxmlformats-officedocument.customXmlProperties+xml"/>
  <Override PartName="/customXml/itemProps173.xml" ContentType="application/vnd.openxmlformats-officedocument.customXmlProperties+xml"/>
  <Override PartName="/customXml/itemProps174.xml" ContentType="application/vnd.openxmlformats-officedocument.customXmlProperties+xml"/>
  <Override PartName="/customXml/itemProps175.xml" ContentType="application/vnd.openxmlformats-officedocument.customXmlProperties+xml"/>
  <Override PartName="/customXml/itemProps176.xml" ContentType="application/vnd.openxmlformats-officedocument.customXmlProperties+xml"/>
  <Override PartName="/customXml/itemProps177.xml" ContentType="application/vnd.openxmlformats-officedocument.customXmlProperties+xml"/>
  <Override PartName="/customXml/itemProps178.xml" ContentType="application/vnd.openxmlformats-officedocument.customXmlProperties+xml"/>
  <Override PartName="/customXml/itemProps179.xml" ContentType="application/vnd.openxmlformats-officedocument.customXmlProperties+xml"/>
  <Override PartName="/customXml/itemProps180.xml" ContentType="application/vnd.openxmlformats-officedocument.customXmlProperties+xml"/>
  <Override PartName="/customXml/itemProps181.xml" ContentType="application/vnd.openxmlformats-officedocument.customXmlProperties+xml"/>
  <Override PartName="/customXml/itemProps182.xml" ContentType="application/vnd.openxmlformats-officedocument.customXmlProperties+xml"/>
  <Override PartName="/customXml/itemProps183.xml" ContentType="application/vnd.openxmlformats-officedocument.customXmlProperties+xml"/>
  <Override PartName="/customXml/itemProps184.xml" ContentType="application/vnd.openxmlformats-officedocument.customXmlProperties+xml"/>
  <Override PartName="/customXml/itemProps185.xml" ContentType="application/vnd.openxmlformats-officedocument.customXmlProperties+xml"/>
  <Override PartName="/customXml/itemProps186.xml" ContentType="application/vnd.openxmlformats-officedocument.customXmlProperties+xml"/>
  <Override PartName="/customXml/itemProps187.xml" ContentType="application/vnd.openxmlformats-officedocument.customXmlProperties+xml"/>
  <Override PartName="/customXml/itemProps188.xml" ContentType="application/vnd.openxmlformats-officedocument.customXmlProperties+xml"/>
  <Override PartName="/customXml/itemProps189.xml" ContentType="application/vnd.openxmlformats-officedocument.customXmlProperties+xml"/>
  <Override PartName="/customXml/itemProps190.xml" ContentType="application/vnd.openxmlformats-officedocument.customXmlProperties+xml"/>
  <Override PartName="/customXml/itemProps191.xml" ContentType="application/vnd.openxmlformats-officedocument.customXmlProperties+xml"/>
  <Override PartName="/customXml/itemProps192.xml" ContentType="application/vnd.openxmlformats-officedocument.customXmlProperties+xml"/>
  <Override PartName="/customXml/itemProps193.xml" ContentType="application/vnd.openxmlformats-officedocument.customXmlProperties+xml"/>
  <Override PartName="/customXml/itemProps194.xml" ContentType="application/vnd.openxmlformats-officedocument.customXmlProperties+xml"/>
  <Override PartName="/customXml/itemProps195.xml" ContentType="application/vnd.openxmlformats-officedocument.customXmlProperties+xml"/>
  <Override PartName="/customXml/itemProps196.xml" ContentType="application/vnd.openxmlformats-officedocument.customXmlProperties+xml"/>
  <Override PartName="/customXml/itemProps197.xml" ContentType="application/vnd.openxmlformats-officedocument.customXmlProperties+xml"/>
  <Override PartName="/customXml/itemProps198.xml" ContentType="application/vnd.openxmlformats-officedocument.customXmlProperties+xml"/>
  <Override PartName="/customXml/itemProps199.xml" ContentType="application/vnd.openxmlformats-officedocument.customXmlProperties+xml"/>
  <Override PartName="/customXml/itemProps200.xml" ContentType="application/vnd.openxmlformats-officedocument.customXmlProperties+xml"/>
  <Override PartName="/customXml/itemProps201.xml" ContentType="application/vnd.openxmlformats-officedocument.customXmlProperties+xml"/>
  <Override PartName="/customXml/itemProps202.xml" ContentType="application/vnd.openxmlformats-officedocument.customXmlProperties+xml"/>
  <Override PartName="/customXml/itemProps203.xml" ContentType="application/vnd.openxmlformats-officedocument.customXmlProperties+xml"/>
  <Override PartName="/customXml/itemProps204.xml" ContentType="application/vnd.openxmlformats-officedocument.customXmlProperties+xml"/>
  <Override PartName="/customXml/itemProps205.xml" ContentType="application/vnd.openxmlformats-officedocument.customXmlProperties+xml"/>
  <Override PartName="/customXml/itemProps206.xml" ContentType="application/vnd.openxmlformats-officedocument.customXmlProperties+xml"/>
  <Override PartName="/customXml/itemProps207.xml" ContentType="application/vnd.openxmlformats-officedocument.customXmlProperties+xml"/>
  <Override PartName="/customXml/itemProps208.xml" ContentType="application/vnd.openxmlformats-officedocument.customXmlProperties+xml"/>
  <Override PartName="/customXml/itemProps209.xml" ContentType="application/vnd.openxmlformats-officedocument.customXmlProperties+xml"/>
  <Override PartName="/customXml/itemProps210.xml" ContentType="application/vnd.openxmlformats-officedocument.customXmlProperties+xml"/>
  <Override PartName="/customXml/itemProps211.xml" ContentType="application/vnd.openxmlformats-officedocument.customXmlProperties+xml"/>
  <Override PartName="/customXml/itemProps212.xml" ContentType="application/vnd.openxmlformats-officedocument.customXmlProperties+xml"/>
  <Override PartName="/customXml/itemProps213.xml" ContentType="application/vnd.openxmlformats-officedocument.customXmlProperties+xml"/>
  <Override PartName="/customXml/itemProps214.xml" ContentType="application/vnd.openxmlformats-officedocument.customXmlProperties+xml"/>
  <Override PartName="/customXml/itemProps215.xml" ContentType="application/vnd.openxmlformats-officedocument.customXmlProperties+xml"/>
  <Override PartName="/customXml/itemProps216.xml" ContentType="application/vnd.openxmlformats-officedocument.customXmlProperties+xml"/>
  <Override PartName="/customXml/itemProps217.xml" ContentType="application/vnd.openxmlformats-officedocument.customXmlProperties+xml"/>
  <Override PartName="/customXml/itemProps218.xml" ContentType="application/vnd.openxmlformats-officedocument.customXmlProperties+xml"/>
  <Override PartName="/customXml/itemProps219.xml" ContentType="application/vnd.openxmlformats-officedocument.customXmlProperties+xml"/>
  <Override PartName="/customXml/itemProps220.xml" ContentType="application/vnd.openxmlformats-officedocument.customXmlProperties+xml"/>
  <Override PartName="/customXml/itemProps221.xml" ContentType="application/vnd.openxmlformats-officedocument.customXmlProperties+xml"/>
  <Override PartName="/customXml/itemProps222.xml" ContentType="application/vnd.openxmlformats-officedocument.customXmlProperties+xml"/>
  <Override PartName="/customXml/itemProps223.xml" ContentType="application/vnd.openxmlformats-officedocument.customXmlProperties+xml"/>
  <Override PartName="/customXml/itemProps224.xml" ContentType="application/vnd.openxmlformats-officedocument.customXmlProperties+xml"/>
  <Override PartName="/customXml/itemProps225.xml" ContentType="application/vnd.openxmlformats-officedocument.customXmlProperties+xml"/>
  <Override PartName="/customXml/itemProps226.xml" ContentType="application/vnd.openxmlformats-officedocument.customXmlProperties+xml"/>
  <Override PartName="/customXml/itemProps227.xml" ContentType="application/vnd.openxmlformats-officedocument.customXmlProperties+xml"/>
  <Override PartName="/customXml/itemProps228.xml" ContentType="application/vnd.openxmlformats-officedocument.customXmlProperties+xml"/>
  <Override PartName="/customXml/itemProps229.xml" ContentType="application/vnd.openxmlformats-officedocument.customXmlProperties+xml"/>
  <Override PartName="/customXml/itemProps230.xml" ContentType="application/vnd.openxmlformats-officedocument.customXmlProperties+xml"/>
  <Override PartName="/customXml/itemProps231.xml" ContentType="application/vnd.openxmlformats-officedocument.customXmlProperties+xml"/>
  <Override PartName="/customXml/itemProps232.xml" ContentType="application/vnd.openxmlformats-officedocument.customXmlProperties+xml"/>
  <Override PartName="/customXml/itemProps233.xml" ContentType="application/vnd.openxmlformats-officedocument.customXmlProperties+xml"/>
  <Override PartName="/customXml/itemProps234.xml" ContentType="application/vnd.openxmlformats-officedocument.customXmlProperties+xml"/>
  <Override PartName="/customXml/itemProps235.xml" ContentType="application/vnd.openxmlformats-officedocument.customXmlProperties+xml"/>
  <Override PartName="/customXml/itemProps236.xml" ContentType="application/vnd.openxmlformats-officedocument.customXmlProperties+xml"/>
  <Override PartName="/customXml/itemProps237.xml" ContentType="application/vnd.openxmlformats-officedocument.customXmlProperties+xml"/>
  <Override PartName="/customXml/itemProps238.xml" ContentType="application/vnd.openxmlformats-officedocument.customXmlProperties+xml"/>
  <Override PartName="/customXml/itemProps239.xml" ContentType="application/vnd.openxmlformats-officedocument.customXmlProperties+xml"/>
  <Override PartName="/customXml/itemProps240.xml" ContentType="application/vnd.openxmlformats-officedocument.customXmlProperties+xml"/>
  <Override PartName="/customXml/itemProps241.xml" ContentType="application/vnd.openxmlformats-officedocument.customXmlProperties+xml"/>
  <Override PartName="/customXml/itemProps242.xml" ContentType="application/vnd.openxmlformats-officedocument.customXmlProperties+xml"/>
  <Override PartName="/customXml/itemProps243.xml" ContentType="application/vnd.openxmlformats-officedocument.customXmlProperties+xml"/>
  <Override PartName="/customXml/itemProps244.xml" ContentType="application/vnd.openxmlformats-officedocument.customXmlProperties+xml"/>
  <Override PartName="/customXml/itemProps245.xml" ContentType="application/vnd.openxmlformats-officedocument.customXmlProperties+xml"/>
  <Override PartName="/customXml/itemProps246.xml" ContentType="application/vnd.openxmlformats-officedocument.customXmlProperties+xml"/>
  <Override PartName="/customXml/itemProps247.xml" ContentType="application/vnd.openxmlformats-officedocument.customXmlProperties+xml"/>
  <Override PartName="/customXml/itemProps248.xml" ContentType="application/vnd.openxmlformats-officedocument.customXmlProperties+xml"/>
  <Override PartName="/customXml/itemProps249.xml" ContentType="application/vnd.openxmlformats-officedocument.customXmlProperties+xml"/>
  <Override PartName="/customXml/itemProps250.xml" ContentType="application/vnd.openxmlformats-officedocument.customXmlProperties+xml"/>
  <Override PartName="/customXml/itemProps251.xml" ContentType="application/vnd.openxmlformats-officedocument.customXmlProperties+xml"/>
  <Override PartName="/customXml/itemProps252.xml" ContentType="application/vnd.openxmlformats-officedocument.customXmlProperties+xml"/>
  <Override PartName="/customXml/itemProps253.xml" ContentType="application/vnd.openxmlformats-officedocument.customXmlProperties+xml"/>
  <Override PartName="/customXml/itemProps254.xml" ContentType="application/vnd.openxmlformats-officedocument.customXmlProperties+xml"/>
  <Override PartName="/customXml/itemProps255.xml" ContentType="application/vnd.openxmlformats-officedocument.customXmlProperties+xml"/>
  <Override PartName="/customXml/itemProps256.xml" ContentType="application/vnd.openxmlformats-officedocument.customXmlProperties+xml"/>
  <Override PartName="/customXml/itemProps257.xml" ContentType="application/vnd.openxmlformats-officedocument.customXmlProperties+xml"/>
  <Override PartName="/customXml/itemProps258.xml" ContentType="application/vnd.openxmlformats-officedocument.customXmlProperties+xml"/>
  <Override PartName="/customXml/itemProps259.xml" ContentType="application/vnd.openxmlformats-officedocument.customXmlProperties+xml"/>
  <Override PartName="/customXml/itemProps260.xml" ContentType="application/vnd.openxmlformats-officedocument.customXmlProperties+xml"/>
  <Override PartName="/customXml/itemProps261.xml" ContentType="application/vnd.openxmlformats-officedocument.customXmlProperties+xml"/>
  <Override PartName="/customXml/itemProps262.xml" ContentType="application/vnd.openxmlformats-officedocument.customXmlProperties+xml"/>
  <Override PartName="/customXml/itemProps263.xml" ContentType="application/vnd.openxmlformats-officedocument.customXmlProperties+xml"/>
  <Override PartName="/customXml/itemProps264.xml" ContentType="application/vnd.openxmlformats-officedocument.customXmlProperties+xml"/>
  <Override PartName="/customXml/itemProps265.xml" ContentType="application/vnd.openxmlformats-officedocument.customXmlProperties+xml"/>
  <Override PartName="/customXml/itemProps266.xml" ContentType="application/vnd.openxmlformats-officedocument.customXmlProperties+xml"/>
  <Override PartName="/customXml/itemProps267.xml" ContentType="application/vnd.openxmlformats-officedocument.customXmlProperties+xml"/>
  <Override PartName="/customXml/itemProps26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C20" w:rsidRPr="00105839" w:rsidRDefault="0077521C" w:rsidP="00E326B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pPr>
      <w:r w:rsidRPr="00105839">
        <w:rPr>
          <w:rFonts w:ascii="Times New Roman" w:eastAsia="Times New Roman" w:hAnsi="Times New Roman" w:cs="Times New Roman"/>
          <w:noProof/>
          <w:sz w:val="24"/>
          <w:szCs w:val="24"/>
          <w:lang w:val="pt-PT" w:eastAsia="pt-PT"/>
        </w:rPr>
        <w:drawing>
          <wp:inline distT="0" distB="0" distL="0" distR="0">
            <wp:extent cx="1468372" cy="1439694"/>
            <wp:effectExtent l="0" t="0" r="0" b="0"/>
            <wp:docPr id="1026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275" cstate="print"/>
                    <a:srcRect/>
                    <a:stretch/>
                  </pic:blipFill>
                  <pic:spPr>
                    <a:xfrm>
                      <a:off x="0" y="0"/>
                      <a:ext cx="1478521" cy="1449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5C20" w:rsidRPr="00105839" w:rsidRDefault="00D65C20" w:rsidP="00E326B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>FACULDADE DE EDUCAÇÃO</w:t>
      </w:r>
    </w:p>
    <w:p w:rsidR="00D65C20" w:rsidRPr="00105839" w:rsidRDefault="00D65C20" w:rsidP="00E326B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DEPARTAMENTO DE ORGANIZAÇÃO E GESTÃO DA EDUCAÇÃO</w:t>
      </w:r>
    </w:p>
    <w:p w:rsidR="00B814D0" w:rsidRPr="00105839" w:rsidRDefault="00D65C20" w:rsidP="00E326B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CURSO DE LICENCIATURA EM ORGANIZAÇÃO E GESTÃO DA EDUCAÇÃO</w:t>
      </w:r>
    </w:p>
    <w:p w:rsidR="00B814D0" w:rsidRPr="00105839" w:rsidRDefault="00B814D0" w:rsidP="00E326B2">
      <w:pPr>
        <w:spacing w:after="0" w:line="360" w:lineRule="auto"/>
        <w:ind w:left="708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:rsidR="00D65C20" w:rsidRPr="00105839" w:rsidRDefault="00D65C20" w:rsidP="00D65C20">
      <w:pPr>
        <w:spacing w:after="0" w:line="360" w:lineRule="auto"/>
        <w:ind w:left="708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:rsidR="00B814D0" w:rsidRPr="00105839" w:rsidRDefault="00F33C1C" w:rsidP="00D65C20">
      <w:pPr>
        <w:spacing w:after="0" w:line="360" w:lineRule="auto"/>
        <w:ind w:left="708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Projecto de </w:t>
      </w:r>
      <w:r w:rsidR="00D65C20"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Monografia</w:t>
      </w:r>
    </w:p>
    <w:p w:rsidR="00D65C20" w:rsidRPr="00105839" w:rsidRDefault="00D65C20" w:rsidP="00D65C20">
      <w:pPr>
        <w:spacing w:after="0" w:line="360" w:lineRule="auto"/>
        <w:ind w:left="708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:rsidR="00B814D0" w:rsidRPr="00105839" w:rsidRDefault="00D65C20" w:rsidP="00D65C20">
      <w:pPr>
        <w:spacing w:after="0" w:line="360" w:lineRule="auto"/>
        <w:ind w:left="708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Tema:</w:t>
      </w:r>
    </w:p>
    <w:p w:rsidR="00B814D0" w:rsidRPr="00105839" w:rsidRDefault="00D65C20" w:rsidP="00D65C20">
      <w:pPr>
        <w:spacing w:line="360" w:lineRule="auto"/>
        <w:ind w:left="708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ANÁLISE DA INFLUÊNCIA DA PARTICIPAÇÃO DA COMUNIDADE NA GESTÃO ESCOLAR: ESTUDO DE CASO DA ESCOLA PRIMÁRIA DE BUNHICA “C” – PROVÍNCIA DE MAPUTO (2020 – 2022</w:t>
      </w:r>
      <w:r w:rsidR="0071691F"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).</w:t>
      </w:r>
    </w:p>
    <w:p w:rsidR="00B814D0" w:rsidRPr="00105839" w:rsidRDefault="00B814D0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</w:pPr>
    </w:p>
    <w:p w:rsidR="00B814D0" w:rsidRPr="00105839" w:rsidRDefault="0077521C">
      <w:pPr>
        <w:tabs>
          <w:tab w:val="left" w:pos="1870"/>
        </w:tabs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       </w:t>
      </w:r>
      <w:r w:rsidRPr="00105839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ab/>
      </w:r>
    </w:p>
    <w:p w:rsidR="00B814D0" w:rsidRPr="00105839" w:rsidRDefault="00B814D0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814D0" w:rsidRPr="00105839" w:rsidRDefault="00B814D0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5C20" w:rsidRPr="00105839" w:rsidRDefault="00D65C20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5C20" w:rsidRPr="00105839" w:rsidRDefault="00D65C20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5C20" w:rsidRDefault="00D65C20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B1CFA" w:rsidRDefault="004B1CFA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B1CFA" w:rsidRPr="00105839" w:rsidRDefault="004B1CFA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814D0" w:rsidRPr="00105839" w:rsidRDefault="00B814D0">
      <w:pPr>
        <w:autoSpaceDE w:val="0"/>
        <w:autoSpaceDN w:val="0"/>
        <w:adjustRightInd w:val="0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5C20" w:rsidRPr="00105839" w:rsidRDefault="00D65C20" w:rsidP="00D65C20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Maputo, </w:t>
      </w:r>
      <w:r w:rsidR="004B1CFA">
        <w:rPr>
          <w:rFonts w:ascii="Times New Roman" w:eastAsia="Times New Roman" w:hAnsi="Times New Roman" w:cs="Times New Roman"/>
          <w:sz w:val="24"/>
          <w:szCs w:val="24"/>
          <w:lang w:eastAsia="en-GB"/>
        </w:rPr>
        <w:t>Abril de 2024</w:t>
      </w:r>
    </w:p>
    <w:sdt>
      <w:sdtPr>
        <w:rPr>
          <w:rFonts w:ascii="Calibri" w:eastAsia="Calibri" w:hAnsi="Calibri"/>
          <w:b w:val="0"/>
          <w:bCs w:val="0"/>
          <w:color w:val="auto"/>
          <w:sz w:val="22"/>
          <w:szCs w:val="22"/>
          <w:lang w:val="pt-BR"/>
        </w:rPr>
        <w:id w:val="873265462"/>
        <w:docPartObj>
          <w:docPartGallery w:val="Table of Contents"/>
          <w:docPartUnique/>
        </w:docPartObj>
      </w:sdtPr>
      <w:sdtContent>
        <w:p w:rsidR="000212AB" w:rsidRPr="007945B0" w:rsidRDefault="000212AB" w:rsidP="007945B0">
          <w:pPr>
            <w:pStyle w:val="Cabealhodondice"/>
            <w:spacing w:before="0" w:line="360" w:lineRule="auto"/>
            <w:jc w:val="both"/>
            <w:rPr>
              <w:rFonts w:ascii="Times New Roman" w:hAnsi="Times New Roman" w:cs="Times New Roman"/>
              <w:b w:val="0"/>
              <w:color w:val="auto"/>
              <w:sz w:val="24"/>
              <w:szCs w:val="24"/>
            </w:rPr>
          </w:pPr>
          <w:r w:rsidRPr="007945B0">
            <w:rPr>
              <w:rFonts w:ascii="Times New Roman" w:hAnsi="Times New Roman" w:cs="Times New Roman"/>
              <w:b w:val="0"/>
              <w:color w:val="auto"/>
              <w:sz w:val="24"/>
              <w:szCs w:val="24"/>
              <w:lang w:val="pt-BR"/>
            </w:rPr>
            <w:t>Índic</w:t>
          </w:r>
          <w:r w:rsidR="00DB3D96" w:rsidRPr="007945B0">
            <w:rPr>
              <w:rFonts w:ascii="Times New Roman" w:hAnsi="Times New Roman" w:cs="Times New Roman"/>
              <w:b w:val="0"/>
              <w:color w:val="auto"/>
              <w:sz w:val="24"/>
              <w:szCs w:val="24"/>
              <w:lang w:val="pt-BR"/>
            </w:rPr>
            <w:t>e</w:t>
          </w:r>
        </w:p>
        <w:p w:rsidR="007945B0" w:rsidRPr="007945B0" w:rsidRDefault="000212AB" w:rsidP="007945B0">
          <w:pPr>
            <w:pStyle w:val="ndice1"/>
            <w:tabs>
              <w:tab w:val="right" w:leader="dot" w:pos="9016"/>
            </w:tabs>
            <w:spacing w:after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pt-PT"/>
            </w:rPr>
          </w:pPr>
          <w:r w:rsidRPr="007945B0"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begin"/>
          </w:r>
          <w:r w:rsidRPr="007945B0">
            <w:rPr>
              <w:rFonts w:ascii="Times New Roman" w:hAnsi="Times New Roman" w:cs="Times New Roman"/>
              <w:b w:val="0"/>
              <w:sz w:val="24"/>
              <w:szCs w:val="24"/>
            </w:rPr>
            <w:instrText xml:space="preserve"> TOC \o "1-3" \h \z \u </w:instrText>
          </w:r>
          <w:r w:rsidRPr="007945B0">
            <w:rPr>
              <w:rFonts w:ascii="Times New Roman" w:hAnsi="Times New Roman" w:cs="Times New Roman"/>
              <w:b w:val="0"/>
              <w:sz w:val="24"/>
              <w:szCs w:val="24"/>
            </w:rPr>
            <w:fldChar w:fldCharType="separate"/>
          </w:r>
          <w:hyperlink w:anchor="_Toc164497824" w:history="1">
            <w:r w:rsidR="007945B0" w:rsidRPr="007945B0">
              <w:rPr>
                <w:rStyle w:val="Hiperligao"/>
                <w:rFonts w:ascii="Times New Roman" w:eastAsia="Times New Roman" w:hAnsi="Times New Roman" w:cs="Times New Roman"/>
                <w:b w:val="0"/>
                <w:noProof/>
                <w:sz w:val="24"/>
                <w:szCs w:val="24"/>
              </w:rPr>
              <w:t>CAPÍTULO I: INTRODUÇÃO</w:t>
            </w:r>
            <w:r w:rsidR="007945B0"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7945B0"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7945B0"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_Toc164497824 \h </w:instrText>
            </w:r>
            <w:r w:rsidR="007945B0"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="007945B0"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7945B0"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</w:t>
            </w:r>
            <w:r w:rsidR="007945B0"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25" w:history="1">
            <w:r w:rsidRPr="007945B0">
              <w:rPr>
                <w:rStyle w:val="Hiperligao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1.1 Introdução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_Toc164497825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26" w:history="1">
            <w:r w:rsidRPr="007945B0">
              <w:rPr>
                <w:rStyle w:val="Hiperligao"/>
                <w:rFonts w:ascii="Times New Roman" w:eastAsia="Times New Roman" w:hAnsi="Times New Roman" w:cs="Times New Roman"/>
                <w:noProof/>
                <w:sz w:val="24"/>
                <w:szCs w:val="24"/>
              </w:rPr>
              <w:t>1.2 Problema de Pesquisa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_Toc164497826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27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1.3 Objectivos da Pesquisa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_Toc164497827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28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1.3.1 Objectivo Geral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_Toc164497828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29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1.3.2 Objectivos Específicos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_Toc164497829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30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1.4 Perguntas de Pesquisa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_Toc164497830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31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1.5 Justificativa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_Toc164497831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1"/>
            <w:tabs>
              <w:tab w:val="right" w:leader="dot" w:pos="9016"/>
            </w:tabs>
            <w:spacing w:after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pt-PT"/>
            </w:rPr>
          </w:pPr>
          <w:hyperlink w:anchor="_Toc164497832" w:history="1">
            <w:r w:rsidRPr="007945B0">
              <w:rPr>
                <w:rStyle w:val="Hiperligao"/>
                <w:rFonts w:ascii="Times New Roman" w:eastAsia="Times New Roman" w:hAnsi="Times New Roman" w:cs="Times New Roman"/>
                <w:b w:val="0"/>
                <w:noProof/>
                <w:sz w:val="24"/>
                <w:szCs w:val="24"/>
                <w:lang w:eastAsia="pt-BR"/>
              </w:rPr>
              <w:t>CAPÍTULO II: REVISÃO DA LITERATURA</w: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_Toc164497832 \h </w:instrTex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6</w: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33" w:history="1">
            <w:r w:rsidRPr="007945B0">
              <w:rPr>
                <w:rStyle w:val="Hiperligao"/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t>2.1.1 Comunidade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_Toc164497833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34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2.1.2 Participação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_Toc164497834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35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2.1.3 Gestão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_Toc164497835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36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2.1.4 Gestão Escolar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_Toc164497836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37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2.2 Mecanismos de Participação da Comunidade no Processo de Gestão Escolar em Moçambique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_Toc164497837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38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2.3 Importância da Participação da Comunidade na Gestão Escolar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_Toc164497838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1"/>
            <w:tabs>
              <w:tab w:val="right" w:leader="dot" w:pos="9016"/>
            </w:tabs>
            <w:spacing w:after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pt-PT"/>
            </w:rPr>
          </w:pPr>
          <w:hyperlink w:anchor="_Toc164497839" w:history="1">
            <w:r w:rsidRPr="007945B0">
              <w:rPr>
                <w:rStyle w:val="Hiperligao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CAPITULO III: METODOLOGIA</w: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_Toc164497839 \h </w:instrTex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12</w: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41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3.1 Descrição do local da pesquisa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_Toc164497841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42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3.2 Classificação da Pesquisa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_Toc164497842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43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3.2.1 Quanto a natureza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_Toc164497843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44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3.2.2.1 Pesquisa Qualitativa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_Toc164497844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45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3.2.2.2 Pesquisa Quantitativa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_Toc164497845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46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3.2.3 Quanto aos objectivos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_Toc164497846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47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3.2.4 Quanto aos procedimentos técnicos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_Toc164497847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48" w:history="1">
            <w:r w:rsidRPr="007945B0">
              <w:rPr>
                <w:rStyle w:val="Hiperligao"/>
                <w:rFonts w:ascii="Times New Roman" w:eastAsia="Times New Roman" w:hAnsi="Times New Roman" w:cs="Times New Roman"/>
                <w:noProof/>
                <w:sz w:val="24"/>
                <w:szCs w:val="24"/>
              </w:rPr>
              <w:t>3.3 Instrumento e Técnicas de Recolha de Dados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_Toc164497848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49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3.3.1 Questionário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_Toc164497849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50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3.3.2 Entrevista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_Toc164497850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51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3.5 População e Amostra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_Toc164497851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52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3.5.1 População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_Toc164497852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3"/>
            <w:tabs>
              <w:tab w:val="right" w:leader="dot" w:pos="9016"/>
            </w:tabs>
            <w:spacing w:after="0" w:line="276" w:lineRule="auto"/>
            <w:jc w:val="both"/>
            <w:rPr>
              <w:rFonts w:ascii="Times New Roman" w:eastAsiaTheme="minorEastAsia" w:hAnsi="Times New Roman" w:cs="Times New Roman"/>
              <w:noProof/>
              <w:color w:val="auto"/>
              <w:sz w:val="24"/>
              <w:szCs w:val="24"/>
              <w:lang w:eastAsia="pt-PT"/>
            </w:rPr>
          </w:pPr>
          <w:hyperlink w:anchor="_Toc164497853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3.5.2 Amostra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_Toc164497853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14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54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3.6 Técnicas de Amostragem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_Toc164497854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55" w:history="1">
            <w:r w:rsidRPr="007945B0">
              <w:rPr>
                <w:rStyle w:val="Hiperligao"/>
                <w:rFonts w:ascii="Times New Roman" w:hAnsi="Times New Roman" w:cs="Times New Roman"/>
                <w:bCs/>
                <w:noProof/>
                <w:sz w:val="24"/>
                <w:szCs w:val="24"/>
              </w:rPr>
              <w:t>3.7 Técnicas de Análise de Dados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_Toc164497855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2"/>
            <w:tabs>
              <w:tab w:val="right" w:leader="dot" w:pos="9016"/>
            </w:tabs>
            <w:spacing w:after="0"/>
            <w:jc w:val="both"/>
            <w:rPr>
              <w:rFonts w:ascii="Times New Roman" w:eastAsiaTheme="minorEastAsia" w:hAnsi="Times New Roman" w:cs="Times New Roman"/>
              <w:noProof/>
              <w:sz w:val="24"/>
              <w:szCs w:val="24"/>
              <w:lang w:val="pt-PT" w:eastAsia="pt-PT"/>
            </w:rPr>
          </w:pPr>
          <w:hyperlink w:anchor="_Toc164497856" w:history="1">
            <w:r w:rsidRPr="007945B0">
              <w:rPr>
                <w:rStyle w:val="Hiperligao"/>
                <w:rFonts w:ascii="Times New Roman" w:hAnsi="Times New Roman" w:cs="Times New Roman"/>
                <w:noProof/>
                <w:sz w:val="24"/>
                <w:szCs w:val="24"/>
              </w:rPr>
              <w:t>3.7 Questões éticas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_Toc164497856 \h </w:instrTex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7945B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945B0" w:rsidRPr="007945B0" w:rsidRDefault="007945B0" w:rsidP="007945B0">
          <w:pPr>
            <w:pStyle w:val="ndice1"/>
            <w:tabs>
              <w:tab w:val="right" w:leader="dot" w:pos="9016"/>
            </w:tabs>
            <w:spacing w:after="0" w:line="276" w:lineRule="auto"/>
            <w:ind w:left="0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color w:val="auto"/>
              <w:sz w:val="24"/>
              <w:szCs w:val="24"/>
              <w:lang w:eastAsia="pt-PT"/>
            </w:rPr>
          </w:pPr>
          <w:hyperlink w:anchor="_Toc164497857" w:history="1">
            <w:r w:rsidRPr="007945B0">
              <w:rPr>
                <w:rStyle w:val="Hiperligao"/>
                <w:rFonts w:ascii="Times New Roman" w:hAnsi="Times New Roman" w:cs="Times New Roman"/>
                <w:b w:val="0"/>
                <w:noProof/>
                <w:sz w:val="24"/>
                <w:szCs w:val="24"/>
              </w:rPr>
              <w:t>REFERÊNCIAS BIBLIOGRÁFICAS</w: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instrText xml:space="preserve"> PAGEREF _Toc164497857 \h </w:instrTex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t>17</w:t>
            </w:r>
            <w:r w:rsidRPr="007945B0">
              <w:rPr>
                <w:rFonts w:ascii="Times New Roman" w:hAnsi="Times New Roman"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0212AB" w:rsidRDefault="000212AB" w:rsidP="007945B0">
          <w:pPr>
            <w:spacing w:after="0"/>
            <w:jc w:val="both"/>
          </w:pPr>
          <w:r w:rsidRPr="007945B0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:rsidR="000212AB" w:rsidRDefault="000212AB" w:rsidP="000212AB">
      <w:pPr>
        <w:pStyle w:val="Cabealho1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  <w:sectPr w:rsidR="000212AB" w:rsidSect="00D65C20">
          <w:headerReference w:type="default" r:id="rId276"/>
          <w:footerReference w:type="default" r:id="rId27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B814D0" w:rsidRPr="00611713" w:rsidRDefault="0077521C" w:rsidP="000212AB">
      <w:pPr>
        <w:pStyle w:val="Cabealho1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bookmarkStart w:id="0" w:name="_Toc164497824"/>
      <w:r w:rsidRPr="00611713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CAPÍTULO I: INTRODUÇÃO</w:t>
      </w:r>
      <w:bookmarkEnd w:id="0"/>
    </w:p>
    <w:p w:rsidR="004624E5" w:rsidRPr="00105839" w:rsidRDefault="004624E5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>O presente capítulo faz uma abordagem do contexto em que se enquadra esta pesquisa, nomeadamente: o problema em análise, os objectivos (geral e específicos), as perguntas que norteiam a pesquisa e a justificativa.</w:t>
      </w:r>
    </w:p>
    <w:p w:rsidR="004624E5" w:rsidRPr="00611713" w:rsidRDefault="004878A1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" w:name="_Toc164497825"/>
      <w:r w:rsidRPr="0061171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1.1 </w:t>
      </w:r>
      <w:r w:rsidR="004624E5" w:rsidRPr="00611713">
        <w:rPr>
          <w:rFonts w:ascii="Times New Roman" w:eastAsia="Times New Roman" w:hAnsi="Times New Roman" w:cs="Times New Roman"/>
          <w:color w:val="auto"/>
          <w:sz w:val="24"/>
          <w:szCs w:val="24"/>
        </w:rPr>
        <w:t>Introdução</w:t>
      </w:r>
      <w:bookmarkEnd w:id="1"/>
    </w:p>
    <w:p w:rsidR="00B814D0" w:rsidRPr="00105839" w:rsidRDefault="0077521C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 xml:space="preserve">O presente trabalho visa analisar a influência </w:t>
      </w:r>
      <w:r w:rsidR="004624E5" w:rsidRPr="00105839">
        <w:rPr>
          <w:rFonts w:ascii="Times New Roman" w:eastAsia="Times New Roman" w:hAnsi="Times New Roman" w:cs="Times New Roman"/>
          <w:sz w:val="24"/>
          <w:szCs w:val="24"/>
        </w:rPr>
        <w:t>da participação</w:t>
      </w:r>
      <w:r w:rsidRPr="00105839">
        <w:rPr>
          <w:rFonts w:ascii="Times New Roman" w:eastAsia="Times New Roman" w:hAnsi="Times New Roman" w:cs="Times New Roman"/>
          <w:sz w:val="24"/>
          <w:szCs w:val="24"/>
        </w:rPr>
        <w:t xml:space="preserve"> da comunidade na gestão escolar: Caso da Esc</w:t>
      </w:r>
      <w:r w:rsidR="004624E5" w:rsidRPr="00105839">
        <w:rPr>
          <w:rFonts w:ascii="Times New Roman" w:eastAsia="Times New Roman" w:hAnsi="Times New Roman" w:cs="Times New Roman"/>
          <w:sz w:val="24"/>
          <w:szCs w:val="24"/>
        </w:rPr>
        <w:t>ola Primária Completa Bunhiça “C”</w:t>
      </w:r>
      <w:r w:rsidR="00D65C20" w:rsidRPr="001058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>A comunidade sempre fez parte do dia-a-dia da escola, desde a era colonial. De acordo com Basílio (2014, p.14) em 1964 o ensino de adaptação foi substituído pelo ensino pré-primário, o ensino rudimentar pelo ensino elementar, sem contudo se traduzir em benefícios substanciais para os nativos. Assim, a participação consistia na colaboração das comunidades e das instituições religiosas e na implementação dos projectos coloniais (Mazula, 1985, citado por Basílio, 2014, p. 14). O mesmo autor em referência afirmou que, com o desencadeamento da guerra de libertação de Moçambique em 1964, foram surgindo zonas libertadas que passaram a ser controladas pela Frente de Libertação de Moçambique. Por conseguinte, foram criadas novas formas de educação que foram mostrando uma rotura com o colonialismo, permitindo que as comunidades se apropriassem de uma nova maneira de pensar (Basílio, 2014, p. 14).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 xml:space="preserve">De acordo com o autor acima citado, 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ind w:left="2124"/>
        <w:jc w:val="both"/>
        <w:rPr>
          <w:rFonts w:ascii="Times New Roman" w:eastAsia="Times New Roman" w:hAnsi="Times New Roman" w:cs="Times New Roman"/>
          <w:sz w:val="20"/>
          <w:szCs w:val="24"/>
        </w:rPr>
      </w:pPr>
      <w:r w:rsidRPr="00105839">
        <w:rPr>
          <w:rFonts w:ascii="Times New Roman" w:eastAsia="Times New Roman" w:hAnsi="Times New Roman" w:cs="Times New Roman"/>
          <w:sz w:val="20"/>
          <w:szCs w:val="24"/>
        </w:rPr>
        <w:t>“com uma independência jovem, os militantes da Frente de Libertação de Moçambique (FRELIMO) conseguiram mobilizar as comunidades para participarem na limpeza da escola, discutirem o comportamento dos alunos e professores, e decidirem sobre a construção ou não de novas salas de aula, sobretudo no campo” (Basílio, 2014, p. 15).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>Chiau (1999) citado por Basílio (2014, p. 15), afirma que isto permitiu provar que a comunidade participava na gestão das escolas.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 xml:space="preserve">Por tanto verifica-se que a questão da participação da comunidade na escola esteve sempre presente. E para legitimar essa participação, o governo moçambicanos criou vários </w:t>
      </w:r>
      <w:r w:rsidRPr="00105839">
        <w:rPr>
          <w:rFonts w:ascii="Times New Roman" w:eastAsia="Times New Roman" w:hAnsi="Times New Roman" w:cs="Times New Roman"/>
          <w:sz w:val="24"/>
          <w:szCs w:val="24"/>
        </w:rPr>
        <w:lastRenderedPageBreak/>
        <w:t>instrumentos legais com vista a ilustrar a influência da participação da comunidade na gestão escola.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>Em 1998 o governo adota o Plano Estratégico da Educação (1999-2003) e para a sua materialização foi aprovado o Regulamento Geral das Escolas do Ensino Básico, o qual, no seu capítulo III, artigo sétimo, aponta para a criação do Conselho de Escola como um dos órgãos da escola.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>Outros documentos legais que priorizam a participação da comunidade na gestão da escola são: Diploma Ministerial nº 46/2008, de 14 de Maio, Planos Estratégicos de Educação (2006-2010/11; 2012-2016/2019 e 2020-2029), Regulamento Geral das Escolas Básicas, (2008) e Lei nº18/2018 de 28 de Dezembro, lei do Sistema Nacional de Educação.</w:t>
      </w:r>
    </w:p>
    <w:p w:rsidR="00D65C20" w:rsidRPr="00105839" w:rsidRDefault="00D65C20" w:rsidP="00D65C2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</w:rPr>
        <w:t>Todos esses documentos normativos tem em vista a descentralização no processo de tomada de decisões inerentes à gestão da escola, bem como criar espaço para a participação dos diferentes envolvidos, directa e/ou indirectamente, na vida da escola.</w:t>
      </w:r>
    </w:p>
    <w:p w:rsidR="004624E5" w:rsidRPr="00611713" w:rsidRDefault="004878A1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2" w:name="_Toc164497826"/>
      <w:r w:rsidRPr="0061171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1.2 </w:t>
      </w:r>
      <w:r w:rsidR="004624E5" w:rsidRPr="00611713">
        <w:rPr>
          <w:rFonts w:ascii="Times New Roman" w:eastAsia="Times New Roman" w:hAnsi="Times New Roman" w:cs="Times New Roman"/>
          <w:color w:val="auto"/>
          <w:sz w:val="24"/>
          <w:szCs w:val="24"/>
        </w:rPr>
        <w:t>Problema de Pesquisa</w:t>
      </w:r>
      <w:bookmarkEnd w:id="2"/>
    </w:p>
    <w:p w:rsidR="004624E5" w:rsidRPr="00105839" w:rsidRDefault="004624E5" w:rsidP="004624E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O Diploma Ministerial nº 54/2003 de 28 de Maio, impulsiona nas escolas moçambicanas “a gestão participativa e transparente” de todos os intervenientes da escola para a melhoria da qualidade de ensino e a busca de soluções para os problemas que afectam a escola. Ademais, o MINED, preocupado com a relação entre a escola e a comunidade, cria o Manual de Apoio ao Conselho de Escola MINED (2005, p. 10), que consagra a “oportunidade para estabelecer as relações escola-família-escola-comunidade para a melhoria da qualidade de ensino”.</w:t>
      </w:r>
    </w:p>
    <w:p w:rsidR="004624E5" w:rsidRPr="00105839" w:rsidRDefault="004624E5" w:rsidP="004624E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Olhando para a alínea g) do artigo 4 da Lei nº18/2018 de 28 de Dezembro, lei do Sistema Nacional de Educação (SNE), sobre os princípios pedagógicos estabelece:</w:t>
      </w:r>
    </w:p>
    <w:p w:rsidR="004624E5" w:rsidRPr="00105839" w:rsidRDefault="00687FCA" w:rsidP="004624E5">
      <w:pPr>
        <w:autoSpaceDE w:val="0"/>
        <w:autoSpaceDN w:val="0"/>
        <w:adjustRightInd w:val="0"/>
        <w:spacing w:before="100" w:beforeAutospacing="1" w:after="100" w:afterAutospacing="1" w:line="360" w:lineRule="auto"/>
        <w:ind w:left="2124"/>
        <w:jc w:val="both"/>
        <w:rPr>
          <w:rFonts w:ascii="Times New Roman" w:hAnsi="Times New Roman" w:cs="Times New Roman"/>
          <w:sz w:val="20"/>
          <w:szCs w:val="20"/>
        </w:rPr>
      </w:pPr>
      <w:r w:rsidRPr="00105839">
        <w:rPr>
          <w:rFonts w:ascii="Times New Roman" w:hAnsi="Times New Roman" w:cs="Times New Roman"/>
          <w:sz w:val="20"/>
          <w:szCs w:val="20"/>
        </w:rPr>
        <w:t>“</w:t>
      </w:r>
      <w:r w:rsidR="004624E5" w:rsidRPr="00105839">
        <w:rPr>
          <w:rFonts w:ascii="Times New Roman" w:hAnsi="Times New Roman" w:cs="Times New Roman"/>
          <w:sz w:val="20"/>
          <w:szCs w:val="20"/>
        </w:rPr>
        <w:t>ligação entre a escola e a comunidade, em que a escola participa activamente na dinamização do desenvolvimento socio-económico e cultural da comunidade e recebe desta a orientação necessária para a realização de ensino e formação que respondam às exigências do desenvolvimento do País</w:t>
      </w:r>
      <w:r w:rsidRPr="00105839">
        <w:rPr>
          <w:rFonts w:ascii="Times New Roman" w:hAnsi="Times New Roman" w:cs="Times New Roman"/>
          <w:sz w:val="20"/>
          <w:szCs w:val="20"/>
        </w:rPr>
        <w:t>”</w:t>
      </w:r>
      <w:r w:rsidR="004624E5" w:rsidRPr="00105839">
        <w:rPr>
          <w:rFonts w:ascii="Times New Roman" w:hAnsi="Times New Roman" w:cs="Times New Roman"/>
          <w:sz w:val="20"/>
          <w:szCs w:val="20"/>
        </w:rPr>
        <w:t xml:space="preserve"> (SNE, 2018, p. 20).</w:t>
      </w:r>
    </w:p>
    <w:p w:rsidR="004624E5" w:rsidRPr="00105839" w:rsidRDefault="004624E5" w:rsidP="004624E5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105839">
        <w:rPr>
          <w:rFonts w:ascii="Times New Roman" w:hAnsi="Times New Roman" w:cs="Times New Roman"/>
          <w:sz w:val="24"/>
          <w:szCs w:val="20"/>
        </w:rPr>
        <w:t>Ademais, no número 3 do artigo 6, a lei nº18/2018 salienta que:</w:t>
      </w:r>
    </w:p>
    <w:p w:rsidR="004624E5" w:rsidRPr="00105839" w:rsidRDefault="00687FCA" w:rsidP="004624E5">
      <w:pPr>
        <w:autoSpaceDE w:val="0"/>
        <w:autoSpaceDN w:val="0"/>
        <w:adjustRightInd w:val="0"/>
        <w:spacing w:before="100" w:beforeAutospacing="1" w:after="100" w:afterAutospacing="1" w:line="360" w:lineRule="auto"/>
        <w:ind w:left="2124"/>
        <w:jc w:val="both"/>
        <w:rPr>
          <w:rFonts w:ascii="Times New Roman" w:hAnsi="Times New Roman" w:cs="Times New Roman"/>
          <w:sz w:val="20"/>
          <w:szCs w:val="20"/>
        </w:rPr>
      </w:pPr>
      <w:r w:rsidRPr="00105839">
        <w:rPr>
          <w:rFonts w:ascii="Times New Roman" w:hAnsi="Times New Roman" w:cs="Times New Roman"/>
          <w:sz w:val="20"/>
          <w:szCs w:val="20"/>
        </w:rPr>
        <w:lastRenderedPageBreak/>
        <w:t>“</w:t>
      </w:r>
      <w:r w:rsidR="004624E5" w:rsidRPr="00105839">
        <w:rPr>
          <w:rFonts w:ascii="Times New Roman" w:hAnsi="Times New Roman" w:cs="Times New Roman"/>
          <w:sz w:val="20"/>
          <w:szCs w:val="20"/>
        </w:rPr>
        <w:t>Os pais, os encarregados de educação, a família, as instituições económicas e sociais e as autoridades locais para o sucesso da educação básica, promovendo a inscrição da criança em idade escolar, apoiando nos estudos, evitando o absentismo e as desistências</w:t>
      </w:r>
      <w:r w:rsidRPr="00105839">
        <w:rPr>
          <w:rFonts w:ascii="Times New Roman" w:hAnsi="Times New Roman" w:cs="Times New Roman"/>
          <w:sz w:val="20"/>
          <w:szCs w:val="20"/>
        </w:rPr>
        <w:t>”</w:t>
      </w:r>
      <w:r w:rsidR="004624E5" w:rsidRPr="00105839">
        <w:rPr>
          <w:rFonts w:ascii="Times New Roman" w:hAnsi="Times New Roman" w:cs="Times New Roman"/>
          <w:sz w:val="20"/>
          <w:szCs w:val="20"/>
        </w:rPr>
        <w:t xml:space="preserve"> (SNE, 2018, p. 20).</w:t>
      </w:r>
    </w:p>
    <w:p w:rsidR="004624E5" w:rsidRPr="00105839" w:rsidRDefault="004624E5" w:rsidP="004624E5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color w:val="000000"/>
          <w:sz w:val="24"/>
          <w:szCs w:val="24"/>
        </w:rPr>
        <w:t xml:space="preserve">Sobre esta questão, o </w:t>
      </w:r>
      <w:r w:rsidRPr="00105839">
        <w:rPr>
          <w:rFonts w:ascii="Times New Roman" w:hAnsi="Times New Roman" w:cs="Times New Roman"/>
          <w:sz w:val="24"/>
          <w:szCs w:val="24"/>
        </w:rPr>
        <w:t>Plano Estratégico da Educação (2020-2029) assume haver desafios no processo de gestão a nível das escolas ilustrando que:</w:t>
      </w:r>
    </w:p>
    <w:p w:rsidR="004624E5" w:rsidRPr="00105839" w:rsidRDefault="00687FCA" w:rsidP="004624E5">
      <w:pPr>
        <w:autoSpaceDE w:val="0"/>
        <w:autoSpaceDN w:val="0"/>
        <w:adjustRightInd w:val="0"/>
        <w:spacing w:before="100" w:beforeAutospacing="1" w:after="100" w:afterAutospacing="1" w:line="360" w:lineRule="auto"/>
        <w:ind w:left="2124"/>
        <w:jc w:val="both"/>
        <w:rPr>
          <w:rFonts w:ascii="Times New Roman" w:hAnsi="Times New Roman" w:cs="Times New Roman"/>
          <w:sz w:val="20"/>
          <w:szCs w:val="20"/>
        </w:rPr>
      </w:pPr>
      <w:r w:rsidRPr="00105839">
        <w:rPr>
          <w:rFonts w:ascii="Times New Roman" w:hAnsi="Times New Roman" w:cs="Times New Roman"/>
          <w:sz w:val="20"/>
          <w:szCs w:val="20"/>
        </w:rPr>
        <w:t>“</w:t>
      </w:r>
      <w:r w:rsidR="004624E5" w:rsidRPr="00105839">
        <w:rPr>
          <w:rFonts w:ascii="Times New Roman" w:hAnsi="Times New Roman" w:cs="Times New Roman"/>
          <w:sz w:val="20"/>
          <w:szCs w:val="20"/>
        </w:rPr>
        <w:t>a nível da governação, quer os gestores escolares, quer os Conselhos de Escola possuem ainda limitações, no que respeita a gestão da escola. Como por exemplo dificuldade de construir uma ligação efectiva entre a escola e a comunidade, e de desenvolver mecanismos de responsabilização participativos e eficientes</w:t>
      </w:r>
      <w:r w:rsidRPr="00105839">
        <w:rPr>
          <w:rFonts w:ascii="Times New Roman" w:hAnsi="Times New Roman" w:cs="Times New Roman"/>
          <w:sz w:val="20"/>
          <w:szCs w:val="20"/>
        </w:rPr>
        <w:t>”</w:t>
      </w:r>
      <w:r w:rsidR="004624E5" w:rsidRPr="00105839">
        <w:rPr>
          <w:rFonts w:ascii="Times New Roman" w:hAnsi="Times New Roman" w:cs="Times New Roman"/>
          <w:sz w:val="20"/>
          <w:szCs w:val="20"/>
        </w:rPr>
        <w:t xml:space="preserve"> (PEE, 2020, p. 69).</w:t>
      </w:r>
    </w:p>
    <w:p w:rsidR="004624E5" w:rsidRPr="00105839" w:rsidRDefault="004624E5" w:rsidP="004624E5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0"/>
        </w:rPr>
      </w:pPr>
      <w:r w:rsidRPr="00105839">
        <w:rPr>
          <w:rFonts w:ascii="Times New Roman" w:hAnsi="Times New Roman" w:cs="Times New Roman"/>
          <w:sz w:val="24"/>
          <w:szCs w:val="20"/>
        </w:rPr>
        <w:t>Porém, ciente da influência da comunidade no funcionamento da escola, o Plano Estratégico da Educação (2020-2029), recomenda aos gestores escolares que:</w:t>
      </w:r>
    </w:p>
    <w:p w:rsidR="004624E5" w:rsidRPr="00105839" w:rsidRDefault="00687FCA" w:rsidP="004624E5">
      <w:pPr>
        <w:pStyle w:val="Default"/>
        <w:spacing w:before="100" w:beforeAutospacing="1" w:after="100" w:afterAutospacing="1" w:line="360" w:lineRule="auto"/>
        <w:ind w:left="2124"/>
        <w:jc w:val="both"/>
        <w:rPr>
          <w:sz w:val="20"/>
          <w:szCs w:val="22"/>
        </w:rPr>
      </w:pPr>
      <w:r w:rsidRPr="00105839">
        <w:rPr>
          <w:sz w:val="20"/>
          <w:szCs w:val="22"/>
        </w:rPr>
        <w:t>“</w:t>
      </w:r>
      <w:r w:rsidR="004624E5" w:rsidRPr="00105839">
        <w:rPr>
          <w:sz w:val="20"/>
          <w:szCs w:val="22"/>
        </w:rPr>
        <w:t>Aumentem a representatividade da comunidade escolar e dos alunos nos CE, inclusivamente, através do uso de ferramentas tecnológicas; Consolidem a capacitação dos Conselhos de Escola, incluindo em matérias de supervisão da gestão financeira e patrimonial</w:t>
      </w:r>
      <w:r w:rsidRPr="00105839">
        <w:rPr>
          <w:sz w:val="20"/>
          <w:szCs w:val="22"/>
        </w:rPr>
        <w:t>”</w:t>
      </w:r>
      <w:r w:rsidR="004624E5" w:rsidRPr="00105839">
        <w:rPr>
          <w:sz w:val="20"/>
          <w:szCs w:val="22"/>
        </w:rPr>
        <w:t xml:space="preserve"> (PEE, 2020, p. 77). </w:t>
      </w:r>
    </w:p>
    <w:p w:rsidR="00D7279D" w:rsidRPr="00105839" w:rsidRDefault="00D7279D" w:rsidP="00D7279D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Mas a realidade se impõe e mostra que em muitas ocasiões, de acordo com Basílio (2014, p. 19) o espaço para intervenção de outros a</w:t>
      </w:r>
      <w:r w:rsidR="00D65C20" w:rsidRPr="00105839">
        <w:rPr>
          <w:rFonts w:ascii="Times New Roman" w:hAnsi="Times New Roman" w:cs="Times New Roman"/>
          <w:sz w:val="24"/>
          <w:szCs w:val="24"/>
        </w:rPr>
        <w:t>c</w:t>
      </w:r>
      <w:r w:rsidRPr="00105839">
        <w:rPr>
          <w:rFonts w:ascii="Times New Roman" w:hAnsi="Times New Roman" w:cs="Times New Roman"/>
          <w:sz w:val="24"/>
          <w:szCs w:val="24"/>
        </w:rPr>
        <w:t>tores é quase inexistente, daí que a representação dos pais e/ou encarregados da educação, líderes comunitários são ou podem ser estranhos à escola e vice-versa.</w:t>
      </w:r>
    </w:p>
    <w:p w:rsidR="004878A1" w:rsidRPr="00105839" w:rsidRDefault="00D65C20" w:rsidP="004624E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E</w:t>
      </w:r>
      <w:r w:rsidR="004624E5" w:rsidRPr="00105839">
        <w:rPr>
          <w:rFonts w:ascii="Times New Roman" w:hAnsi="Times New Roman" w:cs="Times New Roman"/>
          <w:sz w:val="24"/>
          <w:szCs w:val="24"/>
        </w:rPr>
        <w:t xml:space="preserve"> olhando para a nossa unidade de análise (EPC de Bunhiça “C”) raramente a comunidade no seu todo é envolvida nas principais decisões inerentes a gestão da escola. Geralmente</w:t>
      </w:r>
      <w:r w:rsidR="00687FCA" w:rsidRPr="00105839">
        <w:rPr>
          <w:rFonts w:ascii="Times New Roman" w:hAnsi="Times New Roman" w:cs="Times New Roman"/>
          <w:sz w:val="24"/>
          <w:szCs w:val="24"/>
        </w:rPr>
        <w:t>,</w:t>
      </w:r>
      <w:r w:rsidR="004624E5" w:rsidRPr="00105839">
        <w:rPr>
          <w:rFonts w:ascii="Times New Roman" w:hAnsi="Times New Roman" w:cs="Times New Roman"/>
          <w:sz w:val="24"/>
          <w:szCs w:val="24"/>
        </w:rPr>
        <w:t xml:space="preserve"> quando a comunidade é solicitada, são por questões relacionados com resoluções de conflitos entre alunos, chamada de atenção dos seus educandos, aproveitamento pedagógicos dos alunos e não necessariamente sobre o processo de gestão pedagógico ou administrativa da escola. A partir das constatações acima expostas nos indagamos sobre </w:t>
      </w:r>
      <w:r w:rsidR="004624E5" w:rsidRPr="00105839">
        <w:rPr>
          <w:rFonts w:ascii="Times New Roman" w:hAnsi="Times New Roman" w:cs="Times New Roman"/>
          <w:i/>
          <w:sz w:val="24"/>
          <w:szCs w:val="24"/>
        </w:rPr>
        <w:t>Qual é a influência da participação da comunidade na gestão da Escola Primária de Bunhiça “C”</w:t>
      </w:r>
      <w:r w:rsidR="004624E5" w:rsidRPr="00105839">
        <w:rPr>
          <w:rFonts w:ascii="Times New Roman" w:hAnsi="Times New Roman" w:cs="Times New Roman"/>
          <w:sz w:val="24"/>
          <w:szCs w:val="24"/>
        </w:rPr>
        <w:t>?</w:t>
      </w:r>
    </w:p>
    <w:p w:rsidR="004624E5" w:rsidRPr="00611713" w:rsidRDefault="004878A1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64497827"/>
      <w:r w:rsidRPr="00611713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1.3 </w:t>
      </w:r>
      <w:r w:rsidR="004624E5" w:rsidRPr="00611713">
        <w:rPr>
          <w:rFonts w:ascii="Times New Roman" w:hAnsi="Times New Roman" w:cs="Times New Roman"/>
          <w:color w:val="auto"/>
          <w:sz w:val="24"/>
          <w:szCs w:val="24"/>
        </w:rPr>
        <w:t>Objectivos da Pesquisa</w:t>
      </w:r>
      <w:bookmarkEnd w:id="3"/>
    </w:p>
    <w:p w:rsidR="004624E5" w:rsidRPr="00611713" w:rsidRDefault="004878A1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Toc164497828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1.3.1 </w:t>
      </w:r>
      <w:r w:rsidR="004624E5" w:rsidRPr="00611713">
        <w:rPr>
          <w:rFonts w:ascii="Times New Roman" w:hAnsi="Times New Roman" w:cs="Times New Roman"/>
          <w:color w:val="auto"/>
          <w:sz w:val="24"/>
          <w:szCs w:val="24"/>
        </w:rPr>
        <w:t>Objectivo Geral</w:t>
      </w:r>
      <w:bookmarkEnd w:id="4"/>
    </w:p>
    <w:p w:rsidR="004624E5" w:rsidRPr="00105839" w:rsidRDefault="004624E5" w:rsidP="004624E5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Analisar a influência da participação da comunidade na gestão escolar na Escola Primária de Bunhiça “C”.</w:t>
      </w:r>
    </w:p>
    <w:p w:rsidR="004624E5" w:rsidRPr="00611713" w:rsidRDefault="004878A1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164497829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1.3.2 </w:t>
      </w:r>
      <w:r w:rsidR="004624E5" w:rsidRPr="00611713">
        <w:rPr>
          <w:rFonts w:ascii="Times New Roman" w:hAnsi="Times New Roman" w:cs="Times New Roman"/>
          <w:color w:val="auto"/>
          <w:sz w:val="24"/>
          <w:szCs w:val="24"/>
        </w:rPr>
        <w:t>Objectivos Específicos</w:t>
      </w:r>
      <w:bookmarkEnd w:id="5"/>
    </w:p>
    <w:p w:rsidR="004624E5" w:rsidRPr="00105839" w:rsidRDefault="004624E5" w:rsidP="004624E5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Identificar os mecanismos de participação da comunidade no processo de gestão escolar;</w:t>
      </w:r>
    </w:p>
    <w:p w:rsidR="004624E5" w:rsidRPr="00105839" w:rsidRDefault="004624E5" w:rsidP="004624E5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Descrever até que ponto a EPC de Bunhiça “C” favorece a participação da comunidade na gestão da escola;</w:t>
      </w:r>
    </w:p>
    <w:p w:rsidR="004624E5" w:rsidRPr="00105839" w:rsidRDefault="004624E5" w:rsidP="004624E5">
      <w:pPr>
        <w:pStyle w:val="PargrafodaLista"/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Ilustrar a importância da participação da comunidade na gestão escolar.</w:t>
      </w:r>
    </w:p>
    <w:p w:rsidR="004624E5" w:rsidRPr="00611713" w:rsidRDefault="004878A1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164497830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1.4 </w:t>
      </w:r>
      <w:r w:rsidR="004624E5" w:rsidRPr="00611713">
        <w:rPr>
          <w:rFonts w:ascii="Times New Roman" w:hAnsi="Times New Roman" w:cs="Times New Roman"/>
          <w:color w:val="auto"/>
          <w:sz w:val="24"/>
          <w:szCs w:val="24"/>
        </w:rPr>
        <w:t>Perguntas de Pesquisa</w:t>
      </w:r>
      <w:bookmarkEnd w:id="6"/>
    </w:p>
    <w:p w:rsidR="004624E5" w:rsidRPr="00105839" w:rsidRDefault="004624E5" w:rsidP="004624E5">
      <w:pPr>
        <w:pStyle w:val="PargrafodaLista"/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Quais são os mecanismo de participação da comunidade no processo de gestão escolar?</w:t>
      </w:r>
    </w:p>
    <w:p w:rsidR="004624E5" w:rsidRPr="00105839" w:rsidRDefault="004624E5" w:rsidP="004624E5">
      <w:pPr>
        <w:pStyle w:val="PargrafodaLista"/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Até que ponto a EPC de Bunhiça “C” favorece a participação da comunidade na gestão da escola?</w:t>
      </w:r>
    </w:p>
    <w:p w:rsidR="004624E5" w:rsidRPr="00105839" w:rsidRDefault="004624E5" w:rsidP="004624E5">
      <w:pPr>
        <w:pStyle w:val="PargrafodaLista"/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Qual é a importância da participação da comunidade na gestão escolar?</w:t>
      </w:r>
    </w:p>
    <w:p w:rsidR="00B814D0" w:rsidRPr="00611713" w:rsidRDefault="004878A1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Cs w:val="24"/>
        </w:rPr>
      </w:pPr>
      <w:bookmarkStart w:id="7" w:name="_Toc164497831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1.5 </w:t>
      </w:r>
      <w:r w:rsidR="0077521C" w:rsidRPr="00611713">
        <w:rPr>
          <w:rFonts w:ascii="Times New Roman" w:hAnsi="Times New Roman" w:cs="Times New Roman"/>
          <w:color w:val="auto"/>
          <w:sz w:val="24"/>
          <w:szCs w:val="24"/>
        </w:rPr>
        <w:t>Justificativa</w:t>
      </w:r>
      <w:bookmarkEnd w:id="7"/>
    </w:p>
    <w:p w:rsidR="009A7DAF" w:rsidRPr="00105839" w:rsidRDefault="0077521C" w:rsidP="009A7D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839">
        <w:rPr>
          <w:rFonts w:ascii="Times New Roman" w:hAnsi="Times New Roman" w:cs="Times New Roman"/>
          <w:sz w:val="24"/>
          <w:szCs w:val="24"/>
        </w:rPr>
        <w:t>Este estudo surge da necessidade</w:t>
      </w:r>
      <w:r w:rsidR="009A7DAF" w:rsidRPr="00105839">
        <w:rPr>
          <w:rFonts w:ascii="Times New Roman" w:hAnsi="Times New Roman" w:cs="Times New Roman"/>
          <w:sz w:val="24"/>
          <w:szCs w:val="24"/>
        </w:rPr>
        <w:t xml:space="preserve"> da pesquisadora, sendo estudante do curso ligado a gestão escolar (Organização e Gestão de Educação)</w:t>
      </w:r>
      <w:r w:rsidRPr="00105839">
        <w:rPr>
          <w:rFonts w:ascii="Times New Roman" w:hAnsi="Times New Roman" w:cs="Times New Roman"/>
          <w:sz w:val="24"/>
          <w:szCs w:val="24"/>
        </w:rPr>
        <w:t xml:space="preserve"> </w:t>
      </w:r>
      <w:r w:rsidR="009A7DAF" w:rsidRPr="00105839">
        <w:rPr>
          <w:rFonts w:ascii="Times New Roman" w:hAnsi="Times New Roman" w:cs="Times New Roman"/>
          <w:sz w:val="24"/>
          <w:szCs w:val="24"/>
        </w:rPr>
        <w:t>pretender ente</w:t>
      </w:r>
      <w:r w:rsidR="00095BAF" w:rsidRPr="00105839">
        <w:rPr>
          <w:rFonts w:ascii="Times New Roman" w:hAnsi="Times New Roman" w:cs="Times New Roman"/>
          <w:sz w:val="24"/>
          <w:szCs w:val="24"/>
        </w:rPr>
        <w:t>nde</w:t>
      </w:r>
      <w:r w:rsidR="009A7DAF" w:rsidRPr="00105839">
        <w:rPr>
          <w:rFonts w:ascii="Times New Roman" w:hAnsi="Times New Roman" w:cs="Times New Roman"/>
          <w:sz w:val="24"/>
          <w:szCs w:val="24"/>
        </w:rPr>
        <w:t xml:space="preserve">r em que medida a participação da comunidade na gestão da escola influencia no 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desempenho administrativa e pedagógica da escola em prol do alcance</w:t>
      </w:r>
      <w:r w:rsidR="009A7DAF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dos objectivos da instituição.</w:t>
      </w:r>
    </w:p>
    <w:p w:rsidR="004D08F6" w:rsidRPr="00105839" w:rsidRDefault="004D08F6" w:rsidP="009A7DAF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 âmbito acadêmico, este estudo é relevante </w:t>
      </w:r>
      <w:r w:rsidR="0077521C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 medida é que 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poderá servir de ponto de partida para pesquisas futuras sobre a influência da participação da comunidade na gestão escolar, servindo desta forma como </w:t>
      </w:r>
      <w:r w:rsidRPr="00105839">
        <w:rPr>
          <w:rFonts w:ascii="Times New Roman" w:hAnsi="Times New Roman" w:cs="Times New Roman"/>
          <w:sz w:val="24"/>
          <w:szCs w:val="24"/>
        </w:rPr>
        <w:t>base de consulta na realização de outros trabalhos académicos.</w:t>
      </w:r>
    </w:p>
    <w:p w:rsidR="00B814D0" w:rsidRPr="00105839" w:rsidRDefault="00095BAF" w:rsidP="009A7DAF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No âmbito social, este estudo pretende fomentar de forma efectiva </w:t>
      </w:r>
      <w:r w:rsidR="0077521C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envolvimento 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de toda a comunidade</w:t>
      </w:r>
      <w:r w:rsidR="0077521C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processo de tomada de decisões e no funcionamento da organização escolar para melhor funcionamento da escola conhecimento pa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ra poder alcançar os objectivos.</w:t>
      </w:r>
    </w:p>
    <w:p w:rsidR="00B814D0" w:rsidRPr="00105839" w:rsidRDefault="0077521C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importância deste estudo surge pela necessidade de aquisição de </w:t>
      </w:r>
      <w:r w:rsidR="00095BAF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conhecimentos referente ao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tema n</w:t>
      </w:r>
      <w:r w:rsidR="00095BAF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o campo teórico, mas, também no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ambientes educativos trazendo um reflexão sobre a participação da comunidade na gestão escolar, partindo do pressuposto de que a gestão escolar está presente em todas as unidades de ensino públicas ou privadas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</w:p>
    <w:p w:rsidR="00B814D0" w:rsidRPr="00105839" w:rsidRDefault="00095BAF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Escola Primária Completa de Bunhiça “C”, </w:t>
      </w:r>
      <w:r w:rsidR="003C31DC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foi escolhida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>com base no critério de proximidade do pesquisador, de modo a evitar custos de deslocação</w:t>
      </w:r>
      <w:r w:rsidR="003C31DC"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>, ou seja, encontra-se próxima a residência da pesquisadora.</w:t>
      </w:r>
    </w:p>
    <w:p w:rsidR="00B814D0" w:rsidRPr="00B475E3" w:rsidRDefault="003C31DC" w:rsidP="00B475E3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O período em análise (2020-2022), foi em período em </w:t>
      </w:r>
      <w:r w:rsidR="00723C29"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que 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>a educação de quase todo mundo encontrava-se em situação de emergência, devido a pandemia da Covid-19 que assolou um mundo deste os finais de 2019</w:t>
      </w:r>
      <w:r w:rsidR="00723C29"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>, trazendo assim vários desafios no campo da educação e não só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>.  De acordo com Timana (2022</w:t>
      </w:r>
      <w:r w:rsidR="00723C29"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>, p. 3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), </w:t>
      </w:r>
      <w:r w:rsidRPr="00105839">
        <w:rPr>
          <w:rFonts w:ascii="Times New Roman" w:hAnsi="Times New Roman" w:cs="Times New Roman"/>
          <w:sz w:val="24"/>
          <w:szCs w:val="24"/>
        </w:rPr>
        <w:t>desafios e dificuldades verifica</w:t>
      </w:r>
      <w:r w:rsidR="00723C29" w:rsidRPr="00105839">
        <w:rPr>
          <w:rFonts w:ascii="Times New Roman" w:hAnsi="Times New Roman" w:cs="Times New Roman"/>
          <w:sz w:val="24"/>
          <w:szCs w:val="24"/>
        </w:rPr>
        <w:t>ra</w:t>
      </w:r>
      <w:r w:rsidRPr="00105839">
        <w:rPr>
          <w:rFonts w:ascii="Times New Roman" w:hAnsi="Times New Roman" w:cs="Times New Roman"/>
          <w:sz w:val="24"/>
          <w:szCs w:val="24"/>
        </w:rPr>
        <w:t>m-se também para a gestão escolar, que teve que aprender a saber articular as necessidades às soluções imediatistas trazidas pela pandemia do novo Coronavírus. Nesta perspectiva, olhando para uma gestão escolar no contexto de crise, a gestão escolar precisa reinventar as suas formas de trabalhar, pautando sempre pelo princípio de uma gestão democrática dentro da escola.</w:t>
      </w:r>
      <w:r w:rsidR="00723C29" w:rsidRPr="00105839">
        <w:rPr>
          <w:rFonts w:ascii="Times New Roman" w:hAnsi="Times New Roman" w:cs="Times New Roman"/>
          <w:sz w:val="24"/>
          <w:szCs w:val="24"/>
        </w:rPr>
        <w:t xml:space="preserve"> </w:t>
      </w:r>
      <w:r w:rsidR="00723C29"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>Sendo assim, pretendemos com este trabalho, analisar como foi a participação da comunidade na gestão da EPC de Bunhiça “C” no período em alusão.</w:t>
      </w:r>
    </w:p>
    <w:p w:rsidR="00D65C20" w:rsidRPr="00105839" w:rsidRDefault="00D65C2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D65C20" w:rsidRPr="00105839" w:rsidRDefault="00D65C2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D65C20" w:rsidRPr="00105839" w:rsidRDefault="00D65C2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D65C20" w:rsidRPr="00105839" w:rsidRDefault="00D65C2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D65C20" w:rsidRPr="00105839" w:rsidRDefault="00D65C2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D65C20" w:rsidRPr="00105839" w:rsidRDefault="00D65C20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710FA2" w:rsidRDefault="00710FA2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B92B2A" w:rsidRDefault="00B92B2A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B92B2A" w:rsidRPr="00105839" w:rsidRDefault="00B92B2A">
      <w:pPr>
        <w:autoSpaceDE w:val="0"/>
        <w:autoSpaceDN w:val="0"/>
        <w:adjustRightInd w:val="0"/>
        <w:spacing w:line="36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pt-BR"/>
        </w:rPr>
      </w:pPr>
    </w:p>
    <w:p w:rsidR="000212AB" w:rsidRDefault="00381EBF" w:rsidP="00DB3D96">
      <w:pPr>
        <w:pStyle w:val="Cabealho1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bookmarkStart w:id="8" w:name="_Toc164497832"/>
      <w:r w:rsidRPr="00611713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CAPÍTULO II: REVISÃO DA LITERATURA</w:t>
      </w:r>
      <w:bookmarkEnd w:id="8"/>
    </w:p>
    <w:p w:rsidR="000212AB" w:rsidRPr="000212AB" w:rsidRDefault="000212AB" w:rsidP="00DB3D96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3"/>
        </w:rPr>
      </w:pPr>
      <w:r w:rsidRPr="000212AB">
        <w:rPr>
          <w:rFonts w:ascii="Times New Roman" w:hAnsi="Times New Roman" w:cs="Times New Roman"/>
          <w:sz w:val="24"/>
          <w:szCs w:val="23"/>
        </w:rPr>
        <w:t>Neste capítulo será feita uma contextualização sobre a participação da comunidade na gestão escolar, onde serão discutidos conceitos considerados- chave para este trabalho, tais como: comunidade, participação, gestão e gestão escolar. Serão discutidos também aspectos teóricos sobre os mecanismos de participação da comunidade na gestão escola e a importância da participação da comunidade na gestão escolar</w:t>
      </w:r>
    </w:p>
    <w:p w:rsidR="00381EBF" w:rsidRPr="000212AB" w:rsidRDefault="000212AB" w:rsidP="000212AB">
      <w:pP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0212A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381EBF" w:rsidRPr="000212AB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2.1 QUADRO CONCEPTUAL</w:t>
      </w:r>
    </w:p>
    <w:p w:rsidR="00105839" w:rsidRPr="00611713" w:rsidRDefault="00105839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</w:pPr>
      <w:bookmarkStart w:id="9" w:name="_Toc164497833"/>
      <w:r w:rsidRPr="00611713">
        <w:rPr>
          <w:rFonts w:ascii="Times New Roman" w:eastAsia="Times New Roman" w:hAnsi="Times New Roman" w:cs="Times New Roman"/>
          <w:color w:val="auto"/>
          <w:sz w:val="24"/>
          <w:szCs w:val="24"/>
          <w:lang w:eastAsia="pt-BR"/>
        </w:rPr>
        <w:t>2.1.1 Comunidade</w:t>
      </w:r>
      <w:bookmarkEnd w:id="9"/>
    </w:p>
    <w:p w:rsidR="00105839" w:rsidRPr="00105839" w:rsidRDefault="00105839" w:rsidP="00105839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3"/>
        </w:rPr>
        <w:t xml:space="preserve">A palavra comunidade tem origem no termo latino </w:t>
      </w:r>
      <w:r w:rsidRPr="00105839">
        <w:rPr>
          <w:rFonts w:ascii="Times New Roman" w:hAnsi="Times New Roman" w:cs="Times New Roman"/>
          <w:i/>
          <w:iCs/>
          <w:sz w:val="24"/>
          <w:szCs w:val="23"/>
        </w:rPr>
        <w:t>communitas</w:t>
      </w:r>
      <w:r w:rsidRPr="00105839">
        <w:rPr>
          <w:rFonts w:ascii="Times New Roman" w:hAnsi="Times New Roman" w:cs="Times New Roman"/>
          <w:sz w:val="24"/>
          <w:szCs w:val="23"/>
        </w:rPr>
        <w:t xml:space="preserve">. O conceito refere-se à </w:t>
      </w:r>
      <w:r w:rsidRPr="00105839">
        <w:rPr>
          <w:rFonts w:ascii="Times New Roman" w:hAnsi="Times New Roman" w:cs="Times New Roman"/>
          <w:sz w:val="24"/>
          <w:szCs w:val="24"/>
        </w:rPr>
        <w:t>qualidade daquilo que é comum, pelo que permite definir distintos tipos de conjuntos, como o das pessoas que fazem parte de uma população, de uma região ou nação (Abbagnano, 1998, citado por Razão, 2019, p. 21).</w:t>
      </w:r>
    </w:p>
    <w:p w:rsidR="00105839" w:rsidRPr="00105839" w:rsidRDefault="00105839" w:rsidP="00105839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O conceito de comunidade nasceu na Sociologia. Comunidade é idealizada como espaço de consenso e de cooperação plenos, ameaçados de extinção. A comunidade é onde os indivíduos veem a si e ao próximo e constroem uma identidade colectiva. Os moradores da floresta adoptaram a denominação comunidade como bandeira de luta em vista ao desenvolvimento sustentável dos povos (Luca, Brianezi &amp; Sorrentino, 2010). Encontramo-nos em comunidade com as pessoas que estamos ligados a elas no bem e no mal</w:t>
      </w:r>
      <w:r w:rsidR="00DA5E92">
        <w:rPr>
          <w:rFonts w:ascii="Times New Roman" w:hAnsi="Times New Roman" w:cs="Times New Roman"/>
          <w:sz w:val="24"/>
          <w:szCs w:val="24"/>
        </w:rPr>
        <w:t xml:space="preserve"> (R</w:t>
      </w:r>
      <w:r w:rsidRPr="00105839">
        <w:rPr>
          <w:rFonts w:ascii="Times New Roman" w:hAnsi="Times New Roman" w:cs="Times New Roman"/>
          <w:sz w:val="24"/>
          <w:szCs w:val="24"/>
        </w:rPr>
        <w:t>azão, 2019, p. 22).</w:t>
      </w:r>
      <w:r w:rsidRPr="0010583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05839" w:rsidRPr="00105839" w:rsidRDefault="00105839" w:rsidP="00105839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Autores como Abbagnano (1998) e Silva e Hespanhol (2016) citados por Razão (2019, p. 22), consideram as principais características da comunidade como: coesão social e relações recíprocas, partilhando condições básicas de uma vida em comum, fundadas nas relações de parentesco, amizade e vizinhança incluindo na actualidade, os lugares de trabalho.</w:t>
      </w:r>
    </w:p>
    <w:p w:rsidR="004878A1" w:rsidRPr="00611713" w:rsidRDefault="00105839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164497834"/>
      <w:r w:rsidRPr="00611713">
        <w:rPr>
          <w:rFonts w:ascii="Times New Roman" w:hAnsi="Times New Roman" w:cs="Times New Roman"/>
          <w:color w:val="auto"/>
          <w:sz w:val="24"/>
          <w:szCs w:val="24"/>
        </w:rPr>
        <w:t>2.1.2</w:t>
      </w:r>
      <w:r w:rsidR="00407EAF"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878A1" w:rsidRPr="00611713">
        <w:rPr>
          <w:rFonts w:ascii="Times New Roman" w:hAnsi="Times New Roman" w:cs="Times New Roman"/>
          <w:color w:val="auto"/>
          <w:sz w:val="24"/>
          <w:szCs w:val="24"/>
        </w:rPr>
        <w:t>Participação</w:t>
      </w:r>
      <w:bookmarkEnd w:id="10"/>
    </w:p>
    <w:p w:rsidR="004878A1" w:rsidRPr="00105839" w:rsidRDefault="004878A1" w:rsidP="00105839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Do latim </w:t>
      </w:r>
      <w:r w:rsidRPr="00105839">
        <w:rPr>
          <w:rFonts w:ascii="Times New Roman" w:hAnsi="Times New Roman" w:cs="Times New Roman"/>
          <w:i/>
          <w:iCs/>
          <w:sz w:val="24"/>
          <w:szCs w:val="24"/>
        </w:rPr>
        <w:t xml:space="preserve">participatio, </w:t>
      </w:r>
      <w:r w:rsidRPr="00105839">
        <w:rPr>
          <w:rFonts w:ascii="Times New Roman" w:hAnsi="Times New Roman" w:cs="Times New Roman"/>
          <w:sz w:val="24"/>
          <w:szCs w:val="24"/>
        </w:rPr>
        <w:t xml:space="preserve">a participação é a acção e efeito de participar (tomar parte, intervir, compartilhar, denunciar, ser parte de). Este é um termo que só se define segundo o interesse. Pode ser expresso nas diferentes concepções que adquire no quotidiano da gestão. Se para </w:t>
      </w:r>
      <w:r w:rsidRPr="00105839">
        <w:rPr>
          <w:rFonts w:ascii="Times New Roman" w:hAnsi="Times New Roman" w:cs="Times New Roman"/>
          <w:sz w:val="24"/>
          <w:szCs w:val="24"/>
        </w:rPr>
        <w:lastRenderedPageBreak/>
        <w:t xml:space="preserve">alguns, participação significa apropriação do poder, para outra basta, para a sua efectivação, consulta aos envolvidos (Luluva, 2016, citado por Rafael, 2021, p. 7). </w:t>
      </w:r>
    </w:p>
    <w:p w:rsidR="004878A1" w:rsidRPr="00105839" w:rsidRDefault="004878A1" w:rsidP="004878A1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Luck (2008, p. 17) define participação como “uma forma regular e significante de envolvimento dos funcionários de uma organização no seu processo decisório. Por tanto, é buscando a participação na gestão que se poderá construir de forma colectiva,</w:t>
      </w:r>
    </w:p>
    <w:p w:rsidR="004878A1" w:rsidRPr="00B92B2A" w:rsidRDefault="004878A1" w:rsidP="00B92B2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Todo processo de participação de acção, voltada para o contexto escolar, implica em liderança, buscando o envolvimento de todos. A equipe directiva, professores, funcionários, pais e comunidade locar, devem procurar melhorias para um ensino de qualidade. A participação da comunidade na escola busca a descentralização, partilha de decisões o seu interior e o aumento da influência dos pais e da comunidade no processo de tomada de decisões que favoreçam a aprendizagem (Tomazoni, 2013).</w:t>
      </w:r>
    </w:p>
    <w:p w:rsidR="009669DA" w:rsidRPr="00611713" w:rsidRDefault="004878A1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lang w:val="pt-PT"/>
        </w:rPr>
      </w:pPr>
      <w:bookmarkStart w:id="11" w:name="_Toc164497835"/>
      <w:bookmarkStart w:id="12" w:name="_GoBack"/>
      <w:bookmarkEnd w:id="12"/>
      <w:r w:rsidRPr="00611713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2.1.3 </w:t>
      </w:r>
      <w:r w:rsidR="009669DA" w:rsidRPr="00611713">
        <w:rPr>
          <w:rFonts w:ascii="Times New Roman" w:hAnsi="Times New Roman" w:cs="Times New Roman"/>
          <w:color w:val="auto"/>
          <w:sz w:val="24"/>
          <w:szCs w:val="24"/>
          <w:lang w:val="pt-PT"/>
        </w:rPr>
        <w:t>Gestão</w:t>
      </w:r>
      <w:bookmarkEnd w:id="11"/>
    </w:p>
    <w:p w:rsidR="009669DA" w:rsidRPr="00105839" w:rsidRDefault="009669DA" w:rsidP="0061171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5839">
        <w:rPr>
          <w:rFonts w:ascii="Times New Roman" w:hAnsi="Times New Roman" w:cs="Times New Roman"/>
          <w:color w:val="000000"/>
          <w:sz w:val="24"/>
          <w:szCs w:val="24"/>
        </w:rPr>
        <w:t>Timana (2022, p. 7) diz que a palavra gestão é uma palavra polissémica. Em conformidade, é necessário adaptá-la ao ambiente onde está a ser utilizada de maneira a assumir em termos relativos o seu verdadeiro significado.</w:t>
      </w:r>
    </w:p>
    <w:p w:rsidR="009669DA" w:rsidRPr="00B92B2A" w:rsidRDefault="009669DA" w:rsidP="00B92B2A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05839">
        <w:rPr>
          <w:rFonts w:ascii="Times New Roman" w:hAnsi="Times New Roman" w:cs="Times New Roman"/>
          <w:sz w:val="24"/>
          <w:szCs w:val="24"/>
        </w:rPr>
        <w:t>Cury (2002) afirma que a palavra gestão em sua etimologia tem o significado de conservação e manutenção estruturais de forma autoritárias, consensos e dissensos nas relações dos grupos.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termo gestão é proveniente do latim </w:t>
      </w:r>
      <w:r w:rsidRPr="001058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gero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058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gessi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058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gestum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1058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gerere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representa: levar sobre si, chamar a si, exercer, gerar. Desta forma como em um dos substantivos que deriva de tal verbo, </w:t>
      </w:r>
      <w:r w:rsidRPr="00105839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gestatio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significa gestação, observa-se o ato através do qual está intrínseco algo inovador</w:t>
      </w:r>
      <w:r w:rsidRPr="00105839">
        <w:rPr>
          <w:rFonts w:ascii="Times New Roman" w:hAnsi="Times New Roman" w:cs="Times New Roman"/>
          <w:color w:val="000000"/>
          <w:sz w:val="20"/>
          <w:szCs w:val="24"/>
        </w:rPr>
        <w:t>.</w:t>
      </w:r>
    </w:p>
    <w:p w:rsidR="009669DA" w:rsidRPr="00105839" w:rsidRDefault="009669DA" w:rsidP="009669D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5839">
        <w:rPr>
          <w:rFonts w:ascii="Times New Roman" w:hAnsi="Times New Roman" w:cs="Times New Roman"/>
          <w:color w:val="000000"/>
          <w:sz w:val="24"/>
          <w:szCs w:val="24"/>
        </w:rPr>
        <w:t xml:space="preserve">No campo da educação, Luck, (2008) diz que </w:t>
      </w:r>
    </w:p>
    <w:p w:rsidR="009669DA" w:rsidRPr="00105839" w:rsidRDefault="009669DA" w:rsidP="009669DA">
      <w:pPr>
        <w:spacing w:before="100" w:beforeAutospacing="1" w:after="100" w:afterAutospacing="1" w:line="360" w:lineRule="auto"/>
        <w:ind w:left="212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5839">
        <w:rPr>
          <w:rFonts w:ascii="Times New Roman" w:hAnsi="Times New Roman" w:cs="Times New Roman"/>
          <w:color w:val="000000"/>
          <w:sz w:val="20"/>
          <w:szCs w:val="24"/>
        </w:rPr>
        <w:t>o foco da gestão é direcionar-se em promover a organização, associação e a discussão das situações essenciais para um melhor desempenho das transformações económicas e tecnológicas, bem como os princípios, funções e maneira de gerir nas práticas sociais e educacionais em instituições de ensino para garantir e promover o aprendizado dos estudantes de forma efetiva (p. 11).</w:t>
      </w:r>
    </w:p>
    <w:p w:rsidR="00710FA2" w:rsidRPr="00105839" w:rsidRDefault="009669DA" w:rsidP="009669DA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Com base nas definições acima a gestão pode ser entendida como o processo de dirigir, coordenação a realização das actividades para o alcance dos objectivos estabelecidos, através </w:t>
      </w:r>
      <w:r w:rsidRPr="00105839">
        <w:rPr>
          <w:rFonts w:ascii="Times New Roman" w:hAnsi="Times New Roman" w:cs="Times New Roman"/>
          <w:sz w:val="24"/>
          <w:szCs w:val="24"/>
        </w:rPr>
        <w:lastRenderedPageBreak/>
        <w:t>do desempenho das actividades de planeamento, organização, direcção e controle, pautando sempre pelo envolvimento de todos os elementos da organização.</w:t>
      </w:r>
    </w:p>
    <w:p w:rsidR="009669DA" w:rsidRPr="00611713" w:rsidRDefault="004878A1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164497836"/>
      <w:r w:rsidRPr="00611713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2.1.4 </w:t>
      </w:r>
      <w:r w:rsidR="009669DA" w:rsidRPr="00611713">
        <w:rPr>
          <w:rFonts w:ascii="Times New Roman" w:hAnsi="Times New Roman" w:cs="Times New Roman"/>
          <w:color w:val="auto"/>
          <w:sz w:val="24"/>
          <w:szCs w:val="24"/>
          <w:lang w:val="pt-PT"/>
        </w:rPr>
        <w:t>Gestão Escolar</w:t>
      </w:r>
      <w:bookmarkEnd w:id="13"/>
    </w:p>
    <w:p w:rsidR="009669DA" w:rsidRPr="00105839" w:rsidRDefault="009669DA" w:rsidP="009669DA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</w:rPr>
      </w:pPr>
      <w:r w:rsidRPr="00105839">
        <w:rPr>
          <w:rFonts w:ascii="Times New Roman" w:hAnsi="Times New Roman" w:cs="Times New Roman"/>
          <w:sz w:val="24"/>
        </w:rPr>
        <w:t>A gestão escolar, segundo Viera (2008), corresponde a microssistema, é desenvolvida no âmbito da instituição escolar. Esta gestão é que organiza o funcionamento de uma escola, os processos administrativos, pedagógicos e financeiros. Implica no ordenamento normativo e jurídico, qual sofre alterações e transforma no sistema educacional. Também pressupõe a necessidade de colectividade, da democratização do sistema de ensino e da escola, na consciência do exercício da participação e de tomada de decisões, bem como a globalizando toda a função escolar (Tomazoni, 2013, p. 11).</w:t>
      </w:r>
    </w:p>
    <w:p w:rsidR="009669DA" w:rsidRPr="00105839" w:rsidRDefault="009669DA" w:rsidP="00A82C4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Segundo Luck (2009, p.23), </w:t>
      </w:r>
    </w:p>
    <w:p w:rsidR="009669DA" w:rsidRPr="00105839" w:rsidRDefault="009669DA" w:rsidP="00A82C42">
      <w:pPr>
        <w:spacing w:before="100" w:beforeAutospacing="1" w:after="100" w:afterAutospacing="1" w:line="360" w:lineRule="auto"/>
        <w:ind w:left="2124"/>
        <w:jc w:val="both"/>
        <w:rPr>
          <w:rFonts w:ascii="Times New Roman" w:hAnsi="Times New Roman" w:cs="Times New Roman"/>
          <w:sz w:val="20"/>
          <w:szCs w:val="24"/>
        </w:rPr>
      </w:pPr>
      <w:r w:rsidRPr="00105839">
        <w:rPr>
          <w:rFonts w:ascii="Times New Roman" w:hAnsi="Times New Roman" w:cs="Times New Roman"/>
          <w:sz w:val="20"/>
          <w:szCs w:val="24"/>
        </w:rPr>
        <w:t>gestão escolar constitui uma das áreas de actuação profissional na educação destinada a realizar o planejamento, a organização, a liderança, a orientação, a mediação, a coordenação, o monitoramento e a avaliação dos processos necessários a efetividade das ações educacionais orientadas para a promoção da aprendizagem e formação dos alunos.</w:t>
      </w:r>
    </w:p>
    <w:p w:rsidR="00A82C42" w:rsidRPr="00105839" w:rsidRDefault="009669DA" w:rsidP="004878A1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Pode-se perceber que a gestão escolar diz respeito ao processo de organização, planeamento e exec</w:t>
      </w:r>
      <w:r w:rsidR="00A82C42" w:rsidRPr="00105839">
        <w:rPr>
          <w:rFonts w:ascii="Times New Roman" w:hAnsi="Times New Roman" w:cs="Times New Roman"/>
          <w:sz w:val="24"/>
          <w:szCs w:val="24"/>
        </w:rPr>
        <w:t>ução das actividades escolares. Nesse sentido, cabe a toda equipe directiva de administrar, juntamente com a comunidade escolar, participando com responsabilidade de todas as acções da escola.</w:t>
      </w:r>
    </w:p>
    <w:p w:rsidR="00A82C42" w:rsidRPr="00611713" w:rsidRDefault="004878A1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Toc164497837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2.2 </w:t>
      </w:r>
      <w:r w:rsidR="00A82C42" w:rsidRPr="00611713">
        <w:rPr>
          <w:rFonts w:ascii="Times New Roman" w:hAnsi="Times New Roman" w:cs="Times New Roman"/>
          <w:color w:val="auto"/>
          <w:sz w:val="24"/>
          <w:szCs w:val="24"/>
        </w:rPr>
        <w:t>Mecanismos de Participação da Comunidade no Processo de Gestão Escolar</w:t>
      </w:r>
      <w:r w:rsidR="00FB0000"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 em Moçambique</w:t>
      </w:r>
      <w:bookmarkEnd w:id="14"/>
    </w:p>
    <w:p w:rsidR="002E23A0" w:rsidRPr="00105839" w:rsidRDefault="002E23A0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De acordo com Silva (2014, p. 23), a gestão escolar precisa prestigiar os meios de comunicação com a comunidade, assim como promover o fortalecimento da cultura, além de facilitar a construção colectiva do Projecto Político Pedagógico, já que essas medidas são norteadoras da mudança do cenário educacional. Assim como todos devem buscar ser ativos e participantes, conhecendo os meios de participação e seus mecanismos.</w:t>
      </w:r>
    </w:p>
    <w:p w:rsidR="00B814D0" w:rsidRPr="00105839" w:rsidRDefault="002E23A0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Nesse sentido, </w:t>
      </w:r>
      <w:r w:rsidR="0077521C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Dourado (2005)</w:t>
      </w: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citado por Sitoe (</w:t>
      </w:r>
      <w:r w:rsidR="00E36329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2022, p. 11) afirma que </w:t>
      </w:r>
      <w:r w:rsidR="0077521C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>as escolas e os sistemas de ensino precisam criar mecanismos</w:t>
      </w:r>
      <w:r w:rsidR="00E326B2"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 participação para os vários intervenientes da escola.</w:t>
      </w:r>
    </w:p>
    <w:p w:rsidR="00B121CA" w:rsidRPr="00105839" w:rsidRDefault="00084BA0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 Moçambique, os mecanismos adoptados e conhecidos para a participação da comunidade na gestão da escola são o Conselho de Escola e Comissão de Pais e Ligação Escola-Comunidade </w:t>
      </w:r>
      <w:r w:rsidRPr="00105839">
        <w:rPr>
          <w:rFonts w:ascii="Times New Roman" w:hAnsi="Times New Roman" w:cs="Times New Roman"/>
          <w:sz w:val="24"/>
          <w:szCs w:val="24"/>
        </w:rPr>
        <w:t>(CLEC).</w:t>
      </w:r>
    </w:p>
    <w:p w:rsidR="00084BA0" w:rsidRPr="00105839" w:rsidRDefault="00084BA0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Comissão de Pais e Ligação Escola-Comunidade </w:t>
      </w:r>
      <w:r w:rsidRPr="00105839">
        <w:rPr>
          <w:rFonts w:ascii="Times New Roman" w:hAnsi="Times New Roman" w:cs="Times New Roman"/>
          <w:b/>
          <w:sz w:val="24"/>
          <w:szCs w:val="24"/>
        </w:rPr>
        <w:t>(CLEC)</w:t>
      </w:r>
    </w:p>
    <w:p w:rsidR="00084BA0" w:rsidRPr="00105839" w:rsidRDefault="00084BA0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Segundo (MEC, 2005), a primeira experiência do envolvimento dos pais e encarregados de educação, de forma organizada no período pós independência na vida da escola, desenvolveu-se através das Comissões de Pais e de Ligação Escola-Comunidade (CLEC).</w:t>
      </w:r>
    </w:p>
    <w:p w:rsidR="00084BA0" w:rsidRPr="00105839" w:rsidRDefault="006469A8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Segundo Nhanice (2013, p. 42</w:t>
      </w:r>
      <w:r w:rsidR="00084BA0" w:rsidRPr="00105839">
        <w:rPr>
          <w:rFonts w:ascii="Times New Roman" w:hAnsi="Times New Roman" w:cs="Times New Roman"/>
          <w:sz w:val="24"/>
          <w:szCs w:val="24"/>
        </w:rPr>
        <w:t>), as CLEC´s criaram condições para a participação dos pais e encarregados de educação de forma activa na tomada de decisões, assim como facilitaram a abertura da escola à participação da comunidade.</w:t>
      </w:r>
    </w:p>
    <w:p w:rsidR="00084BA0" w:rsidRPr="00105839" w:rsidRDefault="00084BA0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As CLEC´s envolveram-se na mobilização dos pais, principalmente nas zonas rurais, para estes manterem os seus filhos na escola, em especial, as raparigas até concluírem a 7ª classe. Outro aspecto do envolvimento das CLEC´s prende-se com a mobilização da comunidade para a construção de casas para albergar os professores recém-formados e colocados nas zonas rurais. Graças ao envolvimento das CLEC´s na criação de condições habitacionais, o MINED conseguiu afectar maior número de professores nas zonas rurais, uma vez minimizada a falta de alojamento para os professores (Nhanice, 2013, p</w:t>
      </w:r>
      <w:r w:rsidR="006469A8" w:rsidRPr="00105839">
        <w:rPr>
          <w:rFonts w:ascii="Times New Roman" w:hAnsi="Times New Roman" w:cs="Times New Roman"/>
          <w:sz w:val="24"/>
          <w:szCs w:val="24"/>
        </w:rPr>
        <w:t>. 43</w:t>
      </w:r>
      <w:r w:rsidRPr="00105839">
        <w:rPr>
          <w:rFonts w:ascii="Times New Roman" w:hAnsi="Times New Roman" w:cs="Times New Roman"/>
          <w:sz w:val="24"/>
          <w:szCs w:val="24"/>
        </w:rPr>
        <w:t>).</w:t>
      </w:r>
    </w:p>
    <w:p w:rsidR="00084BA0" w:rsidRPr="00105839" w:rsidRDefault="00084BA0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Todavia, segundo ao autor acima citado, na perspectiva de ampliar a participação da sociedade na gestão da escola para fazer face aos problemas originados pela massificação de ensino, o Ministério da Educação institucionalizou o Conselho de Escola</w:t>
      </w:r>
      <w:r w:rsidR="006469A8" w:rsidRPr="00105839">
        <w:rPr>
          <w:rFonts w:ascii="Times New Roman" w:hAnsi="Times New Roman" w:cs="Times New Roman"/>
          <w:sz w:val="24"/>
          <w:szCs w:val="24"/>
        </w:rPr>
        <w:t>, que abordaremos a seguir.</w:t>
      </w:r>
    </w:p>
    <w:p w:rsidR="00E36329" w:rsidRPr="00105839" w:rsidRDefault="006469A8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0583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Conselho de Escola</w:t>
      </w:r>
    </w:p>
    <w:p w:rsidR="00E36329" w:rsidRPr="00105839" w:rsidRDefault="00E36329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Segundo Silva (2014, p. 23), o</w:t>
      </w:r>
      <w:r w:rsidR="006469A8" w:rsidRPr="00105839">
        <w:rPr>
          <w:rFonts w:ascii="Times New Roman" w:hAnsi="Times New Roman" w:cs="Times New Roman"/>
          <w:sz w:val="24"/>
          <w:szCs w:val="24"/>
        </w:rPr>
        <w:t xml:space="preserve"> Conselho de Escola</w:t>
      </w:r>
      <w:r w:rsidRPr="00105839">
        <w:rPr>
          <w:rFonts w:ascii="Times New Roman" w:hAnsi="Times New Roman" w:cs="Times New Roman"/>
          <w:sz w:val="24"/>
          <w:szCs w:val="24"/>
        </w:rPr>
        <w:t xml:space="preserve"> é uma ferramenta de participação e democratização da gestão administrativa, pedagógica e financeira da educação e da escola, sendo fundamental sua actuação para promover a transparência e discutir a importância do </w:t>
      </w:r>
      <w:r w:rsidRPr="00105839">
        <w:rPr>
          <w:rFonts w:ascii="Times New Roman" w:hAnsi="Times New Roman" w:cs="Times New Roman"/>
          <w:sz w:val="24"/>
          <w:szCs w:val="24"/>
        </w:rPr>
        <w:lastRenderedPageBreak/>
        <w:t xml:space="preserve">planejamento e da gestão. O Conselho </w:t>
      </w:r>
      <w:r w:rsidR="006469A8" w:rsidRPr="00105839">
        <w:rPr>
          <w:rFonts w:ascii="Times New Roman" w:hAnsi="Times New Roman" w:cs="Times New Roman"/>
          <w:sz w:val="24"/>
          <w:szCs w:val="24"/>
        </w:rPr>
        <w:t>de Escola</w:t>
      </w:r>
      <w:r w:rsidRPr="00105839">
        <w:rPr>
          <w:rFonts w:ascii="Times New Roman" w:hAnsi="Times New Roman" w:cs="Times New Roman"/>
          <w:sz w:val="24"/>
          <w:szCs w:val="24"/>
        </w:rPr>
        <w:t>, entre outros mecanismos, tem papel decisivo na gestão democrática da escola, se for utilizado como instrumento comprometido com a construção de uma escola cidadã. Assim, constitui-se como um órgão da escola que representa a comunidade escolar e local, actuando em sintonia com a administração da escola e definindo caminhos para tomar decisões administrativas, financeiras e Político- Pedagógico condizentes com as necessidades e potencialidades da escola (Sitoe, 2022, p. 12).</w:t>
      </w:r>
    </w:p>
    <w:p w:rsidR="009C14FD" w:rsidRPr="00105839" w:rsidRDefault="00E36329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Os C</w:t>
      </w:r>
      <w:r w:rsidR="009C14FD" w:rsidRPr="00105839">
        <w:rPr>
          <w:rFonts w:ascii="Times New Roman" w:hAnsi="Times New Roman" w:cs="Times New Roman"/>
          <w:sz w:val="24"/>
          <w:szCs w:val="24"/>
        </w:rPr>
        <w:t>onselhos de E</w:t>
      </w:r>
      <w:r w:rsidRPr="00105839">
        <w:rPr>
          <w:rFonts w:ascii="Times New Roman" w:hAnsi="Times New Roman" w:cs="Times New Roman"/>
          <w:sz w:val="24"/>
          <w:szCs w:val="24"/>
        </w:rPr>
        <w:t>s</w:t>
      </w:r>
      <w:r w:rsidR="009C14FD" w:rsidRPr="00105839">
        <w:rPr>
          <w:rFonts w:ascii="Times New Roman" w:hAnsi="Times New Roman" w:cs="Times New Roman"/>
          <w:sz w:val="24"/>
          <w:szCs w:val="24"/>
        </w:rPr>
        <w:t>colas</w:t>
      </w:r>
      <w:r w:rsidRPr="00105839">
        <w:rPr>
          <w:rFonts w:ascii="Times New Roman" w:hAnsi="Times New Roman" w:cs="Times New Roman"/>
          <w:sz w:val="24"/>
          <w:szCs w:val="24"/>
        </w:rPr>
        <w:t xml:space="preserve"> instituídos são</w:t>
      </w:r>
      <w:r w:rsidR="009C14FD" w:rsidRPr="00105839">
        <w:rPr>
          <w:rFonts w:ascii="Times New Roman" w:hAnsi="Times New Roman" w:cs="Times New Roman"/>
          <w:sz w:val="24"/>
          <w:szCs w:val="24"/>
        </w:rPr>
        <w:t>, de acordo com Razão (2019, p. 64),</w:t>
      </w:r>
      <w:r w:rsidRPr="00105839">
        <w:rPr>
          <w:rFonts w:ascii="Times New Roman" w:hAnsi="Times New Roman" w:cs="Times New Roman"/>
          <w:sz w:val="24"/>
          <w:szCs w:val="24"/>
        </w:rPr>
        <w:t xml:space="preserve"> espaços de exercício da cidadania e valorização do sentimento de pertencimento, de acolhimento da pluralidade das vozes da comunidade, da incorporação e de defesa dos direitos sociais. Nisto, o conselho torna-se como um dos instrumentos que permite a participação efectiva em todas</w:t>
      </w:r>
      <w:r w:rsidR="004970F8">
        <w:rPr>
          <w:rFonts w:ascii="Times New Roman" w:hAnsi="Times New Roman" w:cs="Times New Roman"/>
          <w:sz w:val="24"/>
          <w:szCs w:val="24"/>
        </w:rPr>
        <w:t xml:space="preserve"> esferas escolares (Barroso, 1995</w:t>
      </w:r>
      <w:r w:rsidRPr="00105839">
        <w:rPr>
          <w:rFonts w:ascii="Times New Roman" w:hAnsi="Times New Roman" w:cs="Times New Roman"/>
          <w:sz w:val="24"/>
          <w:szCs w:val="24"/>
        </w:rPr>
        <w:t>).</w:t>
      </w:r>
    </w:p>
    <w:p w:rsidR="006469A8" w:rsidRPr="00105839" w:rsidRDefault="006469A8" w:rsidP="00FB0000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Em Moçambique os Conselhos de Escola foram criados através do Diploma Ministerial nº 54/2003, de 28 de Maio no contexto da descentralização administrativa. Este órgão devia, em princípio, assegurar a utilização de novas formas de gestão por meio de um modelo de gestão colectiva onde todos os segmentos da comunidade escolar podem e devem participar nas actividades desenvolvidas, envolvendo questões administrativas, pedagógicas e financeiras da escola.</w:t>
      </w:r>
    </w:p>
    <w:p w:rsidR="008B755F" w:rsidRPr="00611713" w:rsidRDefault="008B755F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164497838"/>
      <w:r w:rsidRPr="00611713">
        <w:rPr>
          <w:rFonts w:ascii="Times New Roman" w:hAnsi="Times New Roman" w:cs="Times New Roman"/>
          <w:color w:val="auto"/>
          <w:sz w:val="24"/>
          <w:szCs w:val="24"/>
        </w:rPr>
        <w:t>2.3 Importância da Participação da Comunidade na Gestão E</w:t>
      </w:r>
      <w:r w:rsidR="00710FA2" w:rsidRPr="00611713">
        <w:rPr>
          <w:rFonts w:ascii="Times New Roman" w:hAnsi="Times New Roman" w:cs="Times New Roman"/>
          <w:color w:val="auto"/>
          <w:sz w:val="24"/>
          <w:szCs w:val="24"/>
        </w:rPr>
        <w:t>scolar</w:t>
      </w:r>
      <w:bookmarkEnd w:id="15"/>
    </w:p>
    <w:p w:rsidR="002F27DB" w:rsidRPr="00105839" w:rsidRDefault="002F27DB" w:rsidP="00747B9F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05839">
        <w:rPr>
          <w:rFonts w:ascii="Times New Roman" w:hAnsi="Times New Roman" w:cs="Times New Roman"/>
          <w:sz w:val="23"/>
          <w:szCs w:val="23"/>
        </w:rPr>
        <w:t>A participação da comunidade na vida escolar enquadra-se na noção de escola democrática, que será aquela que consegue organizar-se de modo que estimule a participação de todos os implicados (Muaprato, 2022, p. 15).</w:t>
      </w:r>
    </w:p>
    <w:p w:rsidR="00407EAF" w:rsidRPr="00105839" w:rsidRDefault="00747B9F" w:rsidP="00747B9F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05839">
        <w:rPr>
          <w:rFonts w:ascii="Times New Roman" w:hAnsi="Times New Roman" w:cs="Times New Roman"/>
          <w:sz w:val="23"/>
          <w:szCs w:val="23"/>
        </w:rPr>
        <w:t xml:space="preserve">Segundo Nhanice (2013, p. 33) a </w:t>
      </w:r>
      <w:r w:rsidR="008B755F" w:rsidRPr="00105839">
        <w:rPr>
          <w:rFonts w:ascii="Times New Roman" w:hAnsi="Times New Roman" w:cs="Times New Roman"/>
          <w:sz w:val="23"/>
          <w:szCs w:val="23"/>
        </w:rPr>
        <w:t xml:space="preserve">participação pode promover mudanças na vida das pessoas, à medida que forem assumindo responsabilidades, participando e contribuindo com </w:t>
      </w:r>
      <w:r w:rsidRPr="00105839">
        <w:rPr>
          <w:rFonts w:ascii="Times New Roman" w:hAnsi="Times New Roman" w:cs="Times New Roman"/>
          <w:sz w:val="23"/>
          <w:szCs w:val="23"/>
        </w:rPr>
        <w:t xml:space="preserve">ideias para o fortalecimento da </w:t>
      </w:r>
      <w:r w:rsidR="008B755F" w:rsidRPr="00105839">
        <w:rPr>
          <w:rFonts w:ascii="Times New Roman" w:hAnsi="Times New Roman" w:cs="Times New Roman"/>
          <w:sz w:val="23"/>
          <w:szCs w:val="23"/>
        </w:rPr>
        <w:t>Escola.</w:t>
      </w:r>
      <w:r w:rsidR="008B755F" w:rsidRPr="0010583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47B9F" w:rsidRPr="00105839" w:rsidRDefault="00747B9F" w:rsidP="00747B9F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05839">
        <w:rPr>
          <w:rFonts w:ascii="Times New Roman" w:hAnsi="Times New Roman" w:cs="Times New Roman"/>
          <w:sz w:val="23"/>
          <w:szCs w:val="23"/>
        </w:rPr>
        <w:t>Por sua vez, Cavalcante (2009) sublinha que a participação permite a partilha de direitos e deveres, que torna uma gestão escolar democrática com eixo central na aprendizagem do aluno.</w:t>
      </w:r>
    </w:p>
    <w:p w:rsidR="002F27DB" w:rsidRPr="00105839" w:rsidRDefault="002F27DB" w:rsidP="003B05ED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105839">
        <w:rPr>
          <w:rFonts w:ascii="Times New Roman" w:hAnsi="Times New Roman" w:cs="Times New Roman"/>
          <w:sz w:val="23"/>
          <w:szCs w:val="23"/>
        </w:rPr>
        <w:t xml:space="preserve">De acordo com Muaprato (2022, p.15), a participação da comunidade escolar na gestão escolar proporciona um melhor atendimento do que é gerir, pois, não só é o gestor escolar que tem o poder de decisão, e sim, todos os interessados no desenvolvimento da escola, na boa educação </w:t>
      </w:r>
      <w:r w:rsidRPr="00105839">
        <w:rPr>
          <w:rFonts w:ascii="Times New Roman" w:hAnsi="Times New Roman" w:cs="Times New Roman"/>
          <w:sz w:val="23"/>
          <w:szCs w:val="23"/>
        </w:rPr>
        <w:lastRenderedPageBreak/>
        <w:t>dos alunos, na melhoria dos serviços prestados, visto que, pelo princípio democrático, as decisões são realizadas colectivamente.</w:t>
      </w:r>
    </w:p>
    <w:p w:rsidR="00A850B4" w:rsidRPr="00105839" w:rsidRDefault="00A850B4" w:rsidP="00A850B4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32"/>
          <w:szCs w:val="24"/>
        </w:rPr>
      </w:pPr>
      <w:r w:rsidRPr="00105839">
        <w:rPr>
          <w:rFonts w:ascii="Times New Roman" w:hAnsi="Times New Roman" w:cs="Times New Roman"/>
          <w:color w:val="000000"/>
          <w:sz w:val="24"/>
          <w:szCs w:val="20"/>
        </w:rPr>
        <w:t>Por tanto, a participação da co</w:t>
      </w:r>
      <w:r w:rsidR="00105839" w:rsidRPr="00105839">
        <w:rPr>
          <w:rFonts w:ascii="Times New Roman" w:hAnsi="Times New Roman" w:cs="Times New Roman"/>
          <w:color w:val="000000"/>
          <w:sz w:val="24"/>
          <w:szCs w:val="20"/>
        </w:rPr>
        <w:t>munidade na gestão escola é importante, pois com a participação da comunidade promove mudanças significativas no processo de gestão escolar, essa participação permite que a comunidade partilhe opiniões e sentimentos sobre o estado da escola, trazendo soluções nas várias camadas da comunidade com vista a melhorar o funcionamento da escola.</w:t>
      </w:r>
    </w:p>
    <w:p w:rsidR="00407EAF" w:rsidRPr="00105839" w:rsidRDefault="00407EA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5839" w:rsidRPr="00105839" w:rsidRDefault="001058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5839" w:rsidRPr="00105839" w:rsidRDefault="001058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5839" w:rsidRPr="00105839" w:rsidRDefault="001058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5839" w:rsidRPr="00105839" w:rsidRDefault="001058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05839" w:rsidRPr="00105839" w:rsidRDefault="0010583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814D0" w:rsidRDefault="0077521C" w:rsidP="00611713">
      <w:pPr>
        <w:pStyle w:val="Cabealho1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164497839"/>
      <w:r w:rsidRPr="00611713">
        <w:rPr>
          <w:rFonts w:ascii="Times New Roman" w:hAnsi="Times New Roman" w:cs="Times New Roman"/>
          <w:color w:val="auto"/>
          <w:sz w:val="24"/>
          <w:szCs w:val="24"/>
        </w:rPr>
        <w:t>CAPITULO III: METODOLOGIA</w:t>
      </w:r>
      <w:bookmarkEnd w:id="16"/>
    </w:p>
    <w:p w:rsidR="000212AB" w:rsidRPr="000212AB" w:rsidRDefault="000212AB" w:rsidP="000212AB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 w:val="0"/>
          <w:color w:val="auto"/>
          <w:sz w:val="24"/>
          <w:szCs w:val="23"/>
        </w:rPr>
      </w:pPr>
      <w:bookmarkStart w:id="17" w:name="_Toc144415562"/>
      <w:bookmarkStart w:id="18" w:name="_Toc164497722"/>
      <w:bookmarkStart w:id="19" w:name="_Toc164497840"/>
      <w:r w:rsidRPr="000212AB">
        <w:rPr>
          <w:rFonts w:ascii="Times New Roman" w:hAnsi="Times New Roman" w:cs="Times New Roman"/>
          <w:b w:val="0"/>
          <w:color w:val="auto"/>
          <w:sz w:val="24"/>
          <w:szCs w:val="23"/>
        </w:rPr>
        <w:t>O presente capítulo apresenta os aspectos metodológicos do estudo, nomeadamente: a descrição do local de estudo, o tipo de estudo, a natureza do estudo, população e amostra, os instrumentos de recolha de dados, análise documental, técnicas de análise de dados e questões éticas.</w:t>
      </w:r>
      <w:bookmarkEnd w:id="17"/>
      <w:bookmarkEnd w:id="18"/>
      <w:bookmarkEnd w:id="19"/>
      <w:r w:rsidRPr="000212AB">
        <w:rPr>
          <w:rFonts w:ascii="Times New Roman" w:hAnsi="Times New Roman" w:cs="Times New Roman"/>
          <w:b w:val="0"/>
          <w:color w:val="auto"/>
          <w:sz w:val="24"/>
          <w:szCs w:val="23"/>
        </w:rPr>
        <w:t xml:space="preserve"> </w:t>
      </w:r>
    </w:p>
    <w:p w:rsidR="00B814D0" w:rsidRPr="00611713" w:rsidRDefault="00710FA2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164497841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3.1 </w:t>
      </w:r>
      <w:r w:rsidR="0077521C" w:rsidRPr="00611713">
        <w:rPr>
          <w:rFonts w:ascii="Times New Roman" w:hAnsi="Times New Roman" w:cs="Times New Roman"/>
          <w:color w:val="auto"/>
          <w:sz w:val="24"/>
          <w:szCs w:val="24"/>
        </w:rPr>
        <w:t>Descrição do local da pesquisa</w:t>
      </w:r>
      <w:bookmarkEnd w:id="20"/>
    </w:p>
    <w:p w:rsidR="00B814D0" w:rsidRPr="00105839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A Escola Primária Completa de Bunhiça </w:t>
      </w:r>
      <w:r w:rsidR="00407EAF" w:rsidRPr="00105839">
        <w:rPr>
          <w:rFonts w:ascii="Times New Roman" w:hAnsi="Times New Roman" w:cs="Times New Roman"/>
          <w:sz w:val="24"/>
          <w:szCs w:val="24"/>
        </w:rPr>
        <w:t>“</w:t>
      </w:r>
      <w:r w:rsidRPr="00105839">
        <w:rPr>
          <w:rFonts w:ascii="Times New Roman" w:hAnsi="Times New Roman" w:cs="Times New Roman"/>
          <w:sz w:val="24"/>
          <w:szCs w:val="24"/>
        </w:rPr>
        <w:t>C</w:t>
      </w:r>
      <w:r w:rsidR="00407EAF" w:rsidRPr="00105839">
        <w:rPr>
          <w:rFonts w:ascii="Times New Roman" w:hAnsi="Times New Roman" w:cs="Times New Roman"/>
          <w:sz w:val="24"/>
          <w:szCs w:val="24"/>
        </w:rPr>
        <w:t>”</w:t>
      </w:r>
      <w:r w:rsidRPr="00105839">
        <w:rPr>
          <w:rFonts w:ascii="Times New Roman" w:hAnsi="Times New Roman" w:cs="Times New Roman"/>
          <w:sz w:val="24"/>
          <w:szCs w:val="24"/>
        </w:rPr>
        <w:t xml:space="preserve"> localiza-se </w:t>
      </w:r>
      <w:r w:rsidR="00446730" w:rsidRPr="00105839">
        <w:rPr>
          <w:rFonts w:ascii="Times New Roman" w:hAnsi="Times New Roman" w:cs="Times New Roman"/>
          <w:sz w:val="24"/>
          <w:szCs w:val="24"/>
        </w:rPr>
        <w:t xml:space="preserve">na Av. Josefa Machel, </w:t>
      </w:r>
      <w:r w:rsidRPr="00105839">
        <w:rPr>
          <w:rFonts w:ascii="Times New Roman" w:hAnsi="Times New Roman" w:cs="Times New Roman"/>
          <w:sz w:val="24"/>
          <w:szCs w:val="24"/>
        </w:rPr>
        <w:t xml:space="preserve">bairro de Bunhiça, </w:t>
      </w:r>
      <w:r w:rsidR="00446730" w:rsidRPr="00105839">
        <w:rPr>
          <w:rFonts w:ascii="Times New Roman" w:hAnsi="Times New Roman" w:cs="Times New Roman"/>
          <w:sz w:val="24"/>
          <w:szCs w:val="24"/>
        </w:rPr>
        <w:t xml:space="preserve">Posto Administrativo da Machava, no Município da Matola, Província de Maputo. </w:t>
      </w:r>
      <w:r w:rsidRPr="00105839">
        <w:rPr>
          <w:rFonts w:ascii="Times New Roman" w:hAnsi="Times New Roman" w:cs="Times New Roman"/>
          <w:sz w:val="24"/>
          <w:szCs w:val="24"/>
        </w:rPr>
        <w:t>A escola lecciona de 1ª à 6ª classe nos seguint</w:t>
      </w:r>
      <w:r w:rsidR="00446730" w:rsidRPr="00105839">
        <w:rPr>
          <w:rFonts w:ascii="Times New Roman" w:hAnsi="Times New Roman" w:cs="Times New Roman"/>
          <w:sz w:val="24"/>
          <w:szCs w:val="24"/>
        </w:rPr>
        <w:t>es horários: das 6:30h as 10:20</w:t>
      </w:r>
      <w:r w:rsidRPr="00105839">
        <w:rPr>
          <w:rFonts w:ascii="Times New Roman" w:hAnsi="Times New Roman" w:cs="Times New Roman"/>
          <w:sz w:val="24"/>
          <w:szCs w:val="24"/>
        </w:rPr>
        <w:t xml:space="preserve">h, das 10:40h as 13:40h e </w:t>
      </w:r>
      <w:r w:rsidR="00446730" w:rsidRPr="00105839">
        <w:rPr>
          <w:rFonts w:ascii="Times New Roman" w:hAnsi="Times New Roman" w:cs="Times New Roman"/>
          <w:sz w:val="24"/>
          <w:szCs w:val="24"/>
        </w:rPr>
        <w:t>das 14:00h as 17:20. A escola tê</w:t>
      </w:r>
      <w:r w:rsidRPr="00105839">
        <w:rPr>
          <w:rFonts w:ascii="Times New Roman" w:hAnsi="Times New Roman" w:cs="Times New Roman"/>
          <w:sz w:val="24"/>
          <w:szCs w:val="24"/>
        </w:rPr>
        <w:t>m 3 blocos, dos quais 2 blocos possuem 3 salas de aulas e 1 bloco (bloco administrativo) com 1 sala.</w:t>
      </w:r>
    </w:p>
    <w:p w:rsidR="00B814D0" w:rsidRPr="00611713" w:rsidRDefault="00710FA2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Cs w:val="0"/>
          <w:color w:val="auto"/>
          <w:sz w:val="24"/>
          <w:szCs w:val="24"/>
        </w:rPr>
      </w:pPr>
      <w:bookmarkStart w:id="21" w:name="_Toc164497842"/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lastRenderedPageBreak/>
        <w:t>3.2 Classificação da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Pesquisa</w:t>
      </w:r>
      <w:bookmarkEnd w:id="21"/>
    </w:p>
    <w:p w:rsidR="00B814D0" w:rsidRPr="00105839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Nesta secção, fez-se uma abordagem da pesquisa quanto as suas formas destacando-se as seguintes: natureza; abordagem; objectivos e procedimentos técnico</w:t>
      </w:r>
    </w:p>
    <w:p w:rsidR="00B814D0" w:rsidRPr="00611713" w:rsidRDefault="00710FA2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Cs w:val="0"/>
          <w:color w:val="auto"/>
          <w:sz w:val="24"/>
          <w:szCs w:val="24"/>
        </w:rPr>
      </w:pPr>
      <w:bookmarkStart w:id="22" w:name="_Toc164497843"/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>3.2.1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Quanto a natureza</w:t>
      </w:r>
      <w:bookmarkEnd w:id="22"/>
    </w:p>
    <w:p w:rsidR="00B814D0" w:rsidRPr="00105839" w:rsidRDefault="0077521C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Quanto a </w:t>
      </w:r>
      <w:r w:rsidR="00B92B2A">
        <w:rPr>
          <w:rFonts w:ascii="Times New Roman" w:hAnsi="Times New Roman" w:cs="Times New Roman"/>
          <w:sz w:val="24"/>
          <w:szCs w:val="24"/>
        </w:rPr>
        <w:t>natureza</w:t>
      </w:r>
      <w:r w:rsidRPr="00105839">
        <w:rPr>
          <w:rFonts w:ascii="Times New Roman" w:hAnsi="Times New Roman" w:cs="Times New Roman"/>
          <w:sz w:val="24"/>
          <w:szCs w:val="24"/>
        </w:rPr>
        <w:t>, a pesquisa pod</w:t>
      </w:r>
      <w:r w:rsidR="00B92B2A">
        <w:rPr>
          <w:rFonts w:ascii="Times New Roman" w:hAnsi="Times New Roman" w:cs="Times New Roman"/>
          <w:sz w:val="24"/>
          <w:szCs w:val="24"/>
        </w:rPr>
        <w:t>e ser qualitativa, quantitativa</w:t>
      </w:r>
      <w:r w:rsidRPr="00105839">
        <w:rPr>
          <w:rFonts w:ascii="Times New Roman" w:hAnsi="Times New Roman" w:cs="Times New Roman"/>
          <w:sz w:val="24"/>
          <w:szCs w:val="24"/>
        </w:rPr>
        <w:t xml:space="preserve"> ou mista, a escolha vai depender da área, do objecto e dos objectivos, (Gil,</w:t>
      </w:r>
      <w:r w:rsidR="00B92B2A">
        <w:rPr>
          <w:rFonts w:ascii="Times New Roman" w:hAnsi="Times New Roman" w:cs="Times New Roman"/>
          <w:sz w:val="24"/>
          <w:szCs w:val="24"/>
        </w:rPr>
        <w:t xml:space="preserve"> </w:t>
      </w:r>
      <w:r w:rsidRPr="00105839">
        <w:rPr>
          <w:rFonts w:ascii="Times New Roman" w:hAnsi="Times New Roman" w:cs="Times New Roman"/>
          <w:sz w:val="24"/>
          <w:szCs w:val="24"/>
        </w:rPr>
        <w:t xml:space="preserve">2008). Quanto a </w:t>
      </w:r>
      <w:r w:rsidR="00B92B2A">
        <w:rPr>
          <w:rFonts w:ascii="Times New Roman" w:hAnsi="Times New Roman" w:cs="Times New Roman"/>
          <w:sz w:val="24"/>
          <w:szCs w:val="24"/>
        </w:rPr>
        <w:t>natureza</w:t>
      </w:r>
      <w:r w:rsidRPr="00105839">
        <w:rPr>
          <w:rFonts w:ascii="Times New Roman" w:hAnsi="Times New Roman" w:cs="Times New Roman"/>
          <w:sz w:val="24"/>
          <w:szCs w:val="24"/>
        </w:rPr>
        <w:t xml:space="preserve"> esta </w:t>
      </w:r>
      <w:r w:rsidR="00B92B2A">
        <w:rPr>
          <w:rFonts w:ascii="Times New Roman" w:hAnsi="Times New Roman" w:cs="Times New Roman"/>
          <w:sz w:val="24"/>
          <w:szCs w:val="24"/>
        </w:rPr>
        <w:t>será uma pesquisa mista (qualitativa e quantitativa</w:t>
      </w:r>
      <w:r w:rsidRPr="00105839">
        <w:rPr>
          <w:rFonts w:ascii="Times New Roman" w:hAnsi="Times New Roman" w:cs="Times New Roman"/>
          <w:sz w:val="24"/>
          <w:szCs w:val="24"/>
        </w:rPr>
        <w:t>).</w:t>
      </w:r>
    </w:p>
    <w:p w:rsidR="00B814D0" w:rsidRPr="00611713" w:rsidRDefault="00710FA2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164497844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3.2.2.1 </w:t>
      </w:r>
      <w:r w:rsidR="0077521C" w:rsidRPr="00611713">
        <w:rPr>
          <w:rFonts w:ascii="Times New Roman" w:hAnsi="Times New Roman" w:cs="Times New Roman"/>
          <w:color w:val="auto"/>
          <w:sz w:val="24"/>
          <w:szCs w:val="24"/>
        </w:rPr>
        <w:t>Pesquisa Qualitativa</w:t>
      </w:r>
      <w:bookmarkEnd w:id="23"/>
    </w:p>
    <w:p w:rsidR="00B814D0" w:rsidRPr="00105839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Para a pesquisa qualitativa, o pesquisador selecciona os objectos de acordo com o problema de pesquisa. Quem sabe mais sobre o problema? Quem pode validar tal informação com outro ponto de vista ou uma visão mais crítica dessa situação problemática. (Silveira &amp; Córdova, </w:t>
      </w:r>
      <w:r w:rsidR="00FB0000" w:rsidRPr="00105839">
        <w:rPr>
          <w:rFonts w:ascii="Times New Roman" w:hAnsi="Times New Roman" w:cs="Times New Roman"/>
          <w:sz w:val="24"/>
          <w:szCs w:val="24"/>
        </w:rPr>
        <w:t>2009)</w:t>
      </w:r>
      <w:r w:rsidRPr="00105839">
        <w:rPr>
          <w:rFonts w:ascii="Times New Roman" w:hAnsi="Times New Roman" w:cs="Times New Roman"/>
          <w:sz w:val="24"/>
          <w:szCs w:val="24"/>
        </w:rPr>
        <w:t>.</w:t>
      </w:r>
    </w:p>
    <w:p w:rsidR="00B814D0" w:rsidRPr="00611713" w:rsidRDefault="00710FA2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_Toc164497845"/>
      <w:r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3.2.2.2 </w:t>
      </w:r>
      <w:r w:rsidR="0077521C" w:rsidRPr="00611713">
        <w:rPr>
          <w:rFonts w:ascii="Times New Roman" w:hAnsi="Times New Roman" w:cs="Times New Roman"/>
          <w:color w:val="auto"/>
          <w:sz w:val="24"/>
          <w:szCs w:val="24"/>
        </w:rPr>
        <w:t>Pesquisa Quantitativa</w:t>
      </w:r>
      <w:bookmarkEnd w:id="24"/>
    </w:p>
    <w:p w:rsidR="00B814D0" w:rsidRPr="00105839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Silveira &amp; Córdova (2009), consideram que na pesquisa quantitativa os resultados são tomados como se constituíssem um retracto real de toda a população alvo da pesquisa e podem ser quantificados, as amostras geralmente são grandes e consideradas representativas da população</w:t>
      </w:r>
    </w:p>
    <w:p w:rsidR="00B814D0" w:rsidRPr="00611713" w:rsidRDefault="00710FA2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164497846"/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3.2.3 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>Quanto aos objectivos</w:t>
      </w:r>
      <w:bookmarkEnd w:id="25"/>
    </w:p>
    <w:p w:rsidR="00B814D0" w:rsidRPr="00105839" w:rsidRDefault="0077521C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Este trabalho é do tipo 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 xml:space="preserve">descritiva, que tem como objectivo principal a descrição das características de uma determinada população ou fenómeno, ou então, o estabelecimento </w:t>
      </w:r>
      <w:r w:rsidR="00AF7078">
        <w:rPr>
          <w:rFonts w:ascii="Times New Roman" w:hAnsi="Times New Roman" w:cs="Times New Roman"/>
          <w:color w:val="000000"/>
          <w:sz w:val="24"/>
          <w:szCs w:val="24"/>
        </w:rPr>
        <w:t>de relações entre variáveis (Gil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>, 2008).</w:t>
      </w:r>
      <w:r w:rsidRPr="00105839">
        <w:rPr>
          <w:rFonts w:ascii="Times New Roman" w:hAnsi="Times New Roman" w:cs="Times New Roman"/>
          <w:sz w:val="24"/>
          <w:szCs w:val="24"/>
        </w:rPr>
        <w:t xml:space="preserve"> Neste sentido, a 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>pesquisa é descritiva pelo facto de pretender descrever o impacto das mudanças curriculares no processo de ensino e aprendizagem.</w:t>
      </w:r>
    </w:p>
    <w:p w:rsidR="00B814D0" w:rsidRPr="00611713" w:rsidRDefault="00710FA2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Cs w:val="0"/>
          <w:color w:val="auto"/>
          <w:sz w:val="24"/>
          <w:szCs w:val="24"/>
        </w:rPr>
      </w:pPr>
      <w:bookmarkStart w:id="26" w:name="_Toc164497847"/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>3.2.4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Quanto aos procedimentos técnicos</w:t>
      </w:r>
      <w:bookmarkEnd w:id="26"/>
    </w:p>
    <w:p w:rsidR="00B814D0" w:rsidRPr="00105839" w:rsidRDefault="0077521C" w:rsidP="00710FA2">
      <w:pPr>
        <w:spacing w:before="100" w:beforeAutospacing="1" w:after="100" w:afterAutospacing="1" w:line="360" w:lineRule="auto"/>
        <w:ind w:right="-1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>O procedimento técn</w:t>
      </w:r>
      <w:r w:rsidR="00B92B2A">
        <w:rPr>
          <w:rFonts w:ascii="Times New Roman" w:hAnsi="Times New Roman" w:cs="Times New Roman"/>
          <w:sz w:val="24"/>
          <w:szCs w:val="24"/>
        </w:rPr>
        <w:t>ico a ser usado na presente pesquisa será</w:t>
      </w:r>
      <w:r w:rsidRPr="00105839">
        <w:rPr>
          <w:rFonts w:ascii="Times New Roman" w:hAnsi="Times New Roman" w:cs="Times New Roman"/>
          <w:sz w:val="24"/>
          <w:szCs w:val="24"/>
        </w:rPr>
        <w:t xml:space="preserve"> o estudo de caso</w:t>
      </w:r>
      <w:r w:rsidR="00B92B2A">
        <w:rPr>
          <w:rFonts w:ascii="Times New Roman" w:hAnsi="Times New Roman" w:cs="Times New Roman"/>
          <w:sz w:val="24"/>
          <w:szCs w:val="24"/>
        </w:rPr>
        <w:t>, que</w:t>
      </w:r>
      <w:r w:rsidRPr="00105839">
        <w:rPr>
          <w:rFonts w:ascii="Times New Roman" w:hAnsi="Times New Roman" w:cs="Times New Roman"/>
          <w:sz w:val="24"/>
          <w:szCs w:val="24"/>
        </w:rPr>
        <w:t xml:space="preserve"> consiste no estudo profundo e exaustivo de um ou poucos objectos, de maneira que permita seu amplo </w:t>
      </w:r>
      <w:r w:rsidRPr="00105839">
        <w:rPr>
          <w:rFonts w:ascii="Times New Roman" w:hAnsi="Times New Roman" w:cs="Times New Roman"/>
          <w:sz w:val="24"/>
          <w:szCs w:val="24"/>
        </w:rPr>
        <w:lastRenderedPageBreak/>
        <w:t>e detalhado conhecimento. A escolha desse método como procedimento técnico deve-se ao facto de o estudo de caso oferecer várias formas de análise da situação e compreensão profunda sobre o tema.</w:t>
      </w:r>
    </w:p>
    <w:p w:rsidR="00B814D0" w:rsidRPr="00611713" w:rsidRDefault="00F8353F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164497848"/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3.3</w:t>
      </w:r>
      <w:r w:rsidR="0077521C" w:rsidRPr="0061171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Instrumento e Técnicas de Recolha de Dados</w:t>
      </w:r>
      <w:bookmarkEnd w:id="27"/>
      <w:r w:rsidR="0077521C" w:rsidRPr="0061171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:rsidR="00B814D0" w:rsidRPr="00105839" w:rsidRDefault="004B372E" w:rsidP="00611713">
      <w:pPr>
        <w:spacing w:before="100" w:beforeAutospacing="1" w:after="100" w:afterAutospacing="1" w:line="360" w:lineRule="auto"/>
        <w:ind w:right="-1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Serão usados as seguintes técnicas: questionário, cujo o instrumento de recolha de dados é o inqué</w:t>
      </w:r>
      <w:r w:rsidR="0077521C" w:rsidRPr="00105839">
        <w:rPr>
          <w:rFonts w:ascii="Times New Roman" w:hAnsi="Times New Roman" w:cs="Times New Roman"/>
          <w:sz w:val="24"/>
          <w:szCs w:val="24"/>
        </w:rPr>
        <w:t xml:space="preserve">rito por questionário, </w:t>
      </w:r>
      <w:r>
        <w:rPr>
          <w:rFonts w:ascii="Times New Roman" w:hAnsi="Times New Roman" w:cs="Times New Roman"/>
          <w:sz w:val="24"/>
          <w:szCs w:val="24"/>
        </w:rPr>
        <w:t>bem como a entrevista cujo o instrumento é a entrevista semi-estruturada. Ademias, far-se-á a analise documental e bibliográfica.</w:t>
      </w:r>
    </w:p>
    <w:p w:rsidR="00B814D0" w:rsidRPr="00611713" w:rsidRDefault="00F8353F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_Toc164497849"/>
      <w:r>
        <w:rPr>
          <w:rFonts w:ascii="Times New Roman" w:hAnsi="Times New Roman" w:cs="Times New Roman"/>
          <w:bCs w:val="0"/>
          <w:color w:val="auto"/>
          <w:sz w:val="24"/>
          <w:szCs w:val="24"/>
        </w:rPr>
        <w:t>3.3.1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Questionário</w:t>
      </w:r>
      <w:bookmarkEnd w:id="28"/>
    </w:p>
    <w:p w:rsidR="00B814D0" w:rsidRPr="00105839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De acordo com Lakatos e Marconi (2003), questionário é um instrumento de colecta de dados, constituído por uma série ordenada de perguntas, que devem ser respondidas por escrito, com ou sem a presença do entrevistador. A técnica de questionário </w:t>
      </w:r>
      <w:r w:rsidR="00B92B2A">
        <w:rPr>
          <w:rFonts w:ascii="Times New Roman" w:hAnsi="Times New Roman" w:cs="Times New Roman"/>
          <w:sz w:val="24"/>
          <w:szCs w:val="24"/>
        </w:rPr>
        <w:t xml:space="preserve">será </w:t>
      </w:r>
      <w:r w:rsidRPr="00105839">
        <w:rPr>
          <w:rFonts w:ascii="Times New Roman" w:hAnsi="Times New Roman" w:cs="Times New Roman"/>
          <w:sz w:val="24"/>
          <w:szCs w:val="24"/>
        </w:rPr>
        <w:t>importante à medida que permiti</w:t>
      </w:r>
      <w:r w:rsidR="00B92B2A">
        <w:rPr>
          <w:rFonts w:ascii="Times New Roman" w:hAnsi="Times New Roman" w:cs="Times New Roman"/>
          <w:sz w:val="24"/>
          <w:szCs w:val="24"/>
        </w:rPr>
        <w:t>rá um</w:t>
      </w:r>
      <w:r w:rsidRPr="00105839">
        <w:rPr>
          <w:rFonts w:ascii="Times New Roman" w:hAnsi="Times New Roman" w:cs="Times New Roman"/>
          <w:sz w:val="24"/>
          <w:szCs w:val="24"/>
        </w:rPr>
        <w:t xml:space="preserve"> aprofundamento das questões inerentes a pesquisa fazendo</w:t>
      </w:r>
      <w:r w:rsidR="00B92B2A">
        <w:rPr>
          <w:rFonts w:ascii="Times New Roman" w:hAnsi="Times New Roman" w:cs="Times New Roman"/>
          <w:sz w:val="24"/>
          <w:szCs w:val="24"/>
        </w:rPr>
        <w:t xml:space="preserve"> com que os inquiridos respondam </w:t>
      </w:r>
      <w:r w:rsidRPr="00105839">
        <w:rPr>
          <w:rFonts w:ascii="Times New Roman" w:hAnsi="Times New Roman" w:cs="Times New Roman"/>
          <w:sz w:val="24"/>
          <w:szCs w:val="24"/>
        </w:rPr>
        <w:t>as questões do pesquisador.</w:t>
      </w:r>
    </w:p>
    <w:p w:rsidR="00710FA2" w:rsidRPr="00105839" w:rsidRDefault="0077521C" w:rsidP="00611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O uso do inquérito por questionário é composto por </w:t>
      </w:r>
      <w:r w:rsidR="00B92B2A">
        <w:rPr>
          <w:rFonts w:ascii="Times New Roman" w:hAnsi="Times New Roman" w:cs="Times New Roman"/>
          <w:sz w:val="24"/>
          <w:szCs w:val="24"/>
        </w:rPr>
        <w:t>perguntas abertas e fechadas, se</w:t>
      </w:r>
      <w:r w:rsidRPr="00105839">
        <w:rPr>
          <w:rFonts w:ascii="Times New Roman" w:hAnsi="Times New Roman" w:cs="Times New Roman"/>
          <w:sz w:val="24"/>
          <w:szCs w:val="24"/>
        </w:rPr>
        <w:t xml:space="preserve">ram </w:t>
      </w:r>
      <w:r w:rsidR="00FB0000" w:rsidRPr="00105839">
        <w:rPr>
          <w:rFonts w:ascii="Times New Roman" w:hAnsi="Times New Roman" w:cs="Times New Roman"/>
          <w:sz w:val="24"/>
          <w:szCs w:val="24"/>
        </w:rPr>
        <w:t>direcionado</w:t>
      </w:r>
      <w:r w:rsidRPr="00105839">
        <w:rPr>
          <w:rFonts w:ascii="Times New Roman" w:hAnsi="Times New Roman" w:cs="Times New Roman"/>
          <w:sz w:val="24"/>
          <w:szCs w:val="24"/>
        </w:rPr>
        <w:t xml:space="preserve"> aos professores e comunidade local da escola. A escolha deste deve-se ao facto deste permitir e recolheram informação possível dos inquiridos em relação ao tema.</w:t>
      </w:r>
    </w:p>
    <w:p w:rsidR="00B814D0" w:rsidRPr="00611713" w:rsidRDefault="00F8353F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164497850"/>
      <w:r>
        <w:rPr>
          <w:rFonts w:ascii="Times New Roman" w:hAnsi="Times New Roman" w:cs="Times New Roman"/>
          <w:bCs w:val="0"/>
          <w:color w:val="auto"/>
          <w:sz w:val="24"/>
          <w:szCs w:val="24"/>
        </w:rPr>
        <w:t>3.3.2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Entrevista</w:t>
      </w:r>
      <w:bookmarkEnd w:id="29"/>
    </w:p>
    <w:p w:rsidR="00B814D0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5839">
        <w:rPr>
          <w:rFonts w:ascii="Times New Roman" w:hAnsi="Times New Roman" w:cs="Times New Roman"/>
          <w:sz w:val="24"/>
          <w:szCs w:val="24"/>
        </w:rPr>
        <w:t xml:space="preserve">De acordo com Lakatos e Marconi (2003), a entrevista é o encontro entre duas pessoas ou </w:t>
      </w:r>
      <w:r w:rsidR="00FB0000" w:rsidRPr="00105839">
        <w:rPr>
          <w:rFonts w:ascii="Times New Roman" w:hAnsi="Times New Roman" w:cs="Times New Roman"/>
          <w:sz w:val="24"/>
          <w:szCs w:val="24"/>
        </w:rPr>
        <w:t>mais, a</w:t>
      </w:r>
      <w:r w:rsidRPr="00105839">
        <w:rPr>
          <w:rFonts w:ascii="Times New Roman" w:hAnsi="Times New Roman" w:cs="Times New Roman"/>
          <w:sz w:val="24"/>
          <w:szCs w:val="24"/>
        </w:rPr>
        <w:t xml:space="preserve"> fim de que uma delas obtenha informações a respeito de determinado </w:t>
      </w:r>
      <w:r w:rsidR="00FB0000" w:rsidRPr="00105839">
        <w:rPr>
          <w:rFonts w:ascii="Times New Roman" w:hAnsi="Times New Roman" w:cs="Times New Roman"/>
          <w:sz w:val="24"/>
          <w:szCs w:val="24"/>
        </w:rPr>
        <w:t>assunto, mediante</w:t>
      </w:r>
      <w:r w:rsidRPr="00105839">
        <w:rPr>
          <w:rFonts w:ascii="Times New Roman" w:hAnsi="Times New Roman" w:cs="Times New Roman"/>
          <w:sz w:val="24"/>
          <w:szCs w:val="24"/>
        </w:rPr>
        <w:t xml:space="preserve"> uma conversação de natureza </w:t>
      </w:r>
      <w:r w:rsidR="00FB0000" w:rsidRPr="00105839">
        <w:rPr>
          <w:rFonts w:ascii="Times New Roman" w:hAnsi="Times New Roman" w:cs="Times New Roman"/>
          <w:sz w:val="24"/>
          <w:szCs w:val="24"/>
        </w:rPr>
        <w:t>profissional.</w:t>
      </w:r>
    </w:p>
    <w:p w:rsidR="00B814D0" w:rsidRPr="00105839" w:rsidRDefault="004B1CFA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 instrumento de recolha de dados será aplicado o guião de enrevista. </w:t>
      </w:r>
      <w:r w:rsidRPr="00105839">
        <w:rPr>
          <w:rFonts w:ascii="Times New Roman" w:hAnsi="Times New Roman" w:cs="Times New Roman"/>
          <w:sz w:val="24"/>
          <w:szCs w:val="24"/>
        </w:rPr>
        <w:t>O guião de entrevista é um instrumento para a recolha de informações na forma de texto que serve de base à realização da entrevista. O guião é constituído por um conjunto (ordenado ou não) de questões abertas (resposta livre), semi-abertas (parte da resposta fixa) ou fechadas (resposta fixa).</w:t>
      </w:r>
      <w:r>
        <w:rPr>
          <w:rFonts w:ascii="Times New Roman" w:hAnsi="Times New Roman" w:cs="Times New Roman"/>
          <w:sz w:val="24"/>
          <w:szCs w:val="24"/>
        </w:rPr>
        <w:t xml:space="preserve"> Será construida um guião de entrevista do tipoo semiestruturada, endereçada a direcção da Escola </w:t>
      </w:r>
      <w:r w:rsidR="0077521C" w:rsidRPr="00105839">
        <w:rPr>
          <w:rFonts w:ascii="Times New Roman" w:hAnsi="Times New Roman" w:cs="Times New Roman"/>
          <w:sz w:val="24"/>
          <w:szCs w:val="24"/>
        </w:rPr>
        <w:t xml:space="preserve">Primária Completa de Bunhiça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77521C" w:rsidRPr="00105839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77521C" w:rsidRPr="0010583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814D0" w:rsidRPr="00611713" w:rsidRDefault="00F8353F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164497851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3.5</w:t>
      </w:r>
      <w:r w:rsidR="0077521C" w:rsidRPr="0061171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FB0000" w:rsidRPr="00611713">
        <w:rPr>
          <w:rFonts w:ascii="Times New Roman" w:hAnsi="Times New Roman" w:cs="Times New Roman"/>
          <w:color w:val="auto"/>
          <w:sz w:val="24"/>
          <w:szCs w:val="24"/>
        </w:rPr>
        <w:t>População e Amostra</w:t>
      </w:r>
      <w:bookmarkEnd w:id="30"/>
    </w:p>
    <w:p w:rsidR="00B814D0" w:rsidRPr="00611713" w:rsidRDefault="0077521C" w:rsidP="00611713">
      <w:pPr>
        <w:pStyle w:val="Cabealho3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1" w:name="_Toc164497852"/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>3.5.1</w:t>
      </w:r>
      <w:r w:rsidR="00F8353F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>População</w:t>
      </w:r>
      <w:bookmarkEnd w:id="31"/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</w:p>
    <w:p w:rsidR="00B814D0" w:rsidRPr="00105839" w:rsidRDefault="0077521C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05839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Segundo Gil (1999), a população é a totalidade de indivíduos sobre os quais se faz uma inferência ou estudo; essa população ou universo reúne todas as observações que sejam relevantes para o estudo ou mais características dos indivíduos.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 xml:space="preserve"> Nossa população será formado pelo, director, o pedagógico é os professores da Escola Primária Completa de </w:t>
      </w:r>
      <w:r w:rsidR="00FB0000" w:rsidRPr="00105839">
        <w:rPr>
          <w:rFonts w:ascii="Times New Roman" w:hAnsi="Times New Roman" w:cs="Times New Roman"/>
          <w:color w:val="000000"/>
          <w:sz w:val="24"/>
          <w:szCs w:val="24"/>
        </w:rPr>
        <w:t>Bunhiça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 xml:space="preserve"> C. A população do estudo é composta por um total de 89 dos </w:t>
      </w:r>
      <w:r w:rsidR="00FB0000" w:rsidRPr="00105839">
        <w:rPr>
          <w:rFonts w:ascii="Times New Roman" w:hAnsi="Times New Roman" w:cs="Times New Roman"/>
          <w:color w:val="000000"/>
          <w:sz w:val="24"/>
          <w:szCs w:val="24"/>
        </w:rPr>
        <w:t>quais 39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 xml:space="preserve"> homens e 50 </w:t>
      </w:r>
      <w:r w:rsidR="00FB0000" w:rsidRPr="00105839">
        <w:rPr>
          <w:rFonts w:ascii="Times New Roman" w:hAnsi="Times New Roman" w:cs="Times New Roman"/>
          <w:color w:val="000000"/>
          <w:sz w:val="24"/>
          <w:szCs w:val="24"/>
        </w:rPr>
        <w:t>mulheres, segundo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 xml:space="preserve"> dados fornecidos pelo director pedagógico </w:t>
      </w:r>
      <w:r w:rsidR="00FB0000" w:rsidRPr="00105839">
        <w:rPr>
          <w:rFonts w:ascii="Times New Roman" w:hAnsi="Times New Roman" w:cs="Times New Roman"/>
          <w:color w:val="000000"/>
          <w:sz w:val="24"/>
          <w:szCs w:val="24"/>
        </w:rPr>
        <w:t>da escola</w:t>
      </w:r>
      <w:r w:rsidRPr="0010583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FB0000" w:rsidRPr="00105839" w:rsidRDefault="00FB0000" w:rsidP="00FB000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05839">
        <w:rPr>
          <w:rFonts w:ascii="Times New Roman" w:hAnsi="Times New Roman" w:cs="Times New Roman"/>
          <w:b/>
          <w:color w:val="000000"/>
          <w:sz w:val="24"/>
          <w:szCs w:val="24"/>
        </w:rPr>
        <w:t>Tabela1: População da pesquisa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4"/>
        <w:gridCol w:w="567"/>
        <w:gridCol w:w="709"/>
        <w:gridCol w:w="567"/>
      </w:tblGrid>
      <w:tr w:rsidR="00B814D0" w:rsidRPr="00105839" w:rsidTr="00FB0000">
        <w:trPr>
          <w:trHeight w:val="323"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População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M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HM</w:t>
            </w:r>
          </w:p>
        </w:tc>
      </w:tr>
      <w:tr w:rsidR="00B814D0" w:rsidRPr="00105839" w:rsidTr="00FB0000">
        <w:trPr>
          <w:trHeight w:val="331"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Direcção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3</w:t>
            </w:r>
          </w:p>
        </w:tc>
      </w:tr>
      <w:tr w:rsidR="00B814D0" w:rsidRPr="00105839" w:rsidTr="000212AB">
        <w:trPr>
          <w:trHeight w:val="165"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Professores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7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15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22</w:t>
            </w:r>
          </w:p>
        </w:tc>
      </w:tr>
      <w:tr w:rsidR="00B814D0" w:rsidRPr="00105839" w:rsidTr="00FB0000">
        <w:trPr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Encarregado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34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sz w:val="20"/>
                <w:szCs w:val="24"/>
              </w:rPr>
              <w:t>64</w:t>
            </w:r>
          </w:p>
        </w:tc>
      </w:tr>
      <w:tr w:rsidR="00B814D0" w:rsidRPr="00105839" w:rsidTr="00FB0000">
        <w:trPr>
          <w:trHeight w:val="321"/>
          <w:jc w:val="center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b/>
                <w:sz w:val="20"/>
                <w:szCs w:val="24"/>
              </w:rPr>
              <w:t>Total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39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50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105839" w:rsidRDefault="0077521C" w:rsidP="00FB0000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4"/>
              </w:rPr>
            </w:pPr>
            <w:r w:rsidRPr="00105839">
              <w:rPr>
                <w:rFonts w:ascii="Times New Roman" w:hAnsi="Times New Roman" w:cs="Times New Roman"/>
                <w:color w:val="000000"/>
                <w:sz w:val="20"/>
                <w:szCs w:val="24"/>
              </w:rPr>
              <w:t>89</w:t>
            </w:r>
          </w:p>
        </w:tc>
      </w:tr>
    </w:tbl>
    <w:p w:rsidR="00611713" w:rsidRPr="000212AB" w:rsidRDefault="00FB0000" w:rsidP="000212A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0"/>
          <w:szCs w:val="24"/>
        </w:rPr>
      </w:pPr>
      <w:r w:rsidRPr="00105839">
        <w:rPr>
          <w:rFonts w:ascii="Times New Roman" w:hAnsi="Times New Roman" w:cs="Times New Roman"/>
          <w:color w:val="000000"/>
          <w:sz w:val="20"/>
          <w:szCs w:val="24"/>
        </w:rPr>
        <w:t>Fonte: Elaborado pela autora</w:t>
      </w:r>
    </w:p>
    <w:p w:rsidR="00B814D0" w:rsidRPr="00611713" w:rsidRDefault="008429DC" w:rsidP="00611713">
      <w:pPr>
        <w:pStyle w:val="Cabealho3"/>
        <w:spacing w:before="100" w:beforeAutospacing="1" w:after="100" w:afterAutospacing="1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bookmarkStart w:id="32" w:name="_Toc164497853"/>
      <w:r>
        <w:rPr>
          <w:rFonts w:ascii="Times New Roman" w:hAnsi="Times New Roman" w:cs="Times New Roman"/>
          <w:bCs w:val="0"/>
          <w:color w:val="auto"/>
          <w:sz w:val="24"/>
          <w:szCs w:val="24"/>
        </w:rPr>
        <w:t>3.5.2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Amostra</w:t>
      </w:r>
      <w:bookmarkEnd w:id="32"/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</w:t>
      </w:r>
    </w:p>
    <w:p w:rsidR="002D676E" w:rsidRPr="00611713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713">
        <w:rPr>
          <w:rFonts w:ascii="Times New Roman" w:hAnsi="Times New Roman" w:cs="Times New Roman"/>
          <w:sz w:val="24"/>
          <w:szCs w:val="24"/>
        </w:rPr>
        <w:t xml:space="preserve">Acordo com Lakatos e Marconi (2003), amostra é uma parcela convenientemente seleccionada do universo (população), ou seja e um subconjunto do universo. A amostra da presente pesquisa foi constituída por 57 elementos de ambos os sexos, pertencentes a EPC da Bunhiça </w:t>
      </w:r>
      <w:r w:rsidR="00710FA2" w:rsidRPr="00611713">
        <w:rPr>
          <w:rFonts w:ascii="Times New Roman" w:hAnsi="Times New Roman" w:cs="Times New Roman"/>
          <w:sz w:val="24"/>
          <w:szCs w:val="24"/>
        </w:rPr>
        <w:t>“</w:t>
      </w:r>
      <w:r w:rsidRPr="00611713">
        <w:rPr>
          <w:rFonts w:ascii="Times New Roman" w:hAnsi="Times New Roman" w:cs="Times New Roman"/>
          <w:sz w:val="24"/>
          <w:szCs w:val="24"/>
        </w:rPr>
        <w:t>C</w:t>
      </w:r>
      <w:r w:rsidR="00710FA2" w:rsidRPr="00611713">
        <w:rPr>
          <w:rFonts w:ascii="Times New Roman" w:hAnsi="Times New Roman" w:cs="Times New Roman"/>
          <w:sz w:val="24"/>
          <w:szCs w:val="24"/>
        </w:rPr>
        <w:t>”</w:t>
      </w:r>
      <w:r w:rsidRPr="00611713">
        <w:rPr>
          <w:rFonts w:ascii="Times New Roman" w:hAnsi="Times New Roman" w:cs="Times New Roman"/>
          <w:sz w:val="24"/>
          <w:szCs w:val="24"/>
        </w:rPr>
        <w:t>.</w:t>
      </w:r>
    </w:p>
    <w:p w:rsidR="002D676E" w:rsidRPr="00611713" w:rsidRDefault="002D676E" w:rsidP="002D676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1713">
        <w:rPr>
          <w:rFonts w:ascii="Times New Roman" w:hAnsi="Times New Roman" w:cs="Times New Roman"/>
          <w:b/>
          <w:sz w:val="24"/>
          <w:szCs w:val="24"/>
        </w:rPr>
        <w:t>Tabela 1: Amostra da Pesquisa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9"/>
        <w:gridCol w:w="522"/>
        <w:gridCol w:w="709"/>
        <w:gridCol w:w="603"/>
      </w:tblGrid>
      <w:tr w:rsidR="00B814D0" w:rsidRPr="00611713" w:rsidTr="002D676E">
        <w:trPr>
          <w:jc w:val="center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Amostra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M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H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MH</w:t>
            </w:r>
          </w:p>
        </w:tc>
      </w:tr>
      <w:tr w:rsidR="00B814D0" w:rsidRPr="00611713" w:rsidTr="002D676E">
        <w:trPr>
          <w:jc w:val="center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Professores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12</w:t>
            </w:r>
          </w:p>
        </w:tc>
      </w:tr>
      <w:tr w:rsidR="00B814D0" w:rsidRPr="00611713" w:rsidTr="002D676E">
        <w:trPr>
          <w:jc w:val="center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Direcção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1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3</w:t>
            </w:r>
          </w:p>
        </w:tc>
      </w:tr>
      <w:tr w:rsidR="00B814D0" w:rsidRPr="00611713" w:rsidTr="002D676E">
        <w:trPr>
          <w:jc w:val="center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Encarregado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22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20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42</w:t>
            </w:r>
          </w:p>
        </w:tc>
      </w:tr>
      <w:tr w:rsidR="00B814D0" w:rsidRPr="00611713" w:rsidTr="002D676E">
        <w:trPr>
          <w:jc w:val="center"/>
        </w:trPr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b/>
                <w:sz w:val="20"/>
                <w:szCs w:val="24"/>
              </w:rPr>
              <w:t>Total</w:t>
            </w:r>
          </w:p>
        </w:tc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30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27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14D0" w:rsidRPr="00611713" w:rsidRDefault="0077521C" w:rsidP="002D676E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 w:rsidRPr="00611713">
              <w:rPr>
                <w:rFonts w:ascii="Times New Roman" w:hAnsi="Times New Roman" w:cs="Times New Roman"/>
                <w:sz w:val="20"/>
                <w:szCs w:val="24"/>
              </w:rPr>
              <w:t>57</w:t>
            </w:r>
          </w:p>
        </w:tc>
      </w:tr>
    </w:tbl>
    <w:p w:rsidR="00B814D0" w:rsidRPr="00611713" w:rsidRDefault="002D676E" w:rsidP="002D676E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4"/>
        </w:rPr>
      </w:pPr>
      <w:r w:rsidRPr="00611713">
        <w:rPr>
          <w:rFonts w:ascii="Times New Roman" w:hAnsi="Times New Roman" w:cs="Times New Roman"/>
          <w:sz w:val="20"/>
          <w:szCs w:val="24"/>
        </w:rPr>
        <w:t>Fonte: Elaborado pela autora</w:t>
      </w:r>
    </w:p>
    <w:p w:rsidR="004B1CFA" w:rsidRPr="007945B0" w:rsidRDefault="004B1CFA" w:rsidP="007945B0">
      <w:pPr>
        <w:pStyle w:val="Cabealho2"/>
        <w:spacing w:before="100" w:beforeAutospacing="1" w:after="100" w:afterAutospacing="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164497854"/>
      <w:r w:rsidRPr="007945B0">
        <w:rPr>
          <w:rFonts w:ascii="Times New Roman" w:hAnsi="Times New Roman" w:cs="Times New Roman"/>
          <w:color w:val="auto"/>
          <w:sz w:val="24"/>
          <w:szCs w:val="24"/>
        </w:rPr>
        <w:t>3.6 Técnicas de Amostragem</w:t>
      </w:r>
      <w:bookmarkEnd w:id="33"/>
    </w:p>
    <w:p w:rsidR="00B814D0" w:rsidRDefault="0077521C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713">
        <w:rPr>
          <w:rFonts w:ascii="Times New Roman" w:hAnsi="Times New Roman" w:cs="Times New Roman"/>
          <w:sz w:val="24"/>
          <w:szCs w:val="24"/>
        </w:rPr>
        <w:t xml:space="preserve">Para o presente estudo, optou-se por uma amostragem não probabilística e por conveniência, pois a selecção dos participantes foi feita de forma intencional. A amostragem por </w:t>
      </w:r>
      <w:r w:rsidRPr="00611713">
        <w:rPr>
          <w:rFonts w:ascii="Times New Roman" w:hAnsi="Times New Roman" w:cs="Times New Roman"/>
          <w:sz w:val="24"/>
          <w:szCs w:val="24"/>
        </w:rPr>
        <w:lastRenderedPageBreak/>
        <w:t>conveniência é menos rigorosa de todos os tipos de amostragem uma vez que o pesqui</w:t>
      </w:r>
      <w:r w:rsidR="002D676E" w:rsidRPr="00611713">
        <w:rPr>
          <w:rFonts w:ascii="Times New Roman" w:hAnsi="Times New Roman" w:cs="Times New Roman"/>
          <w:sz w:val="24"/>
          <w:szCs w:val="24"/>
        </w:rPr>
        <w:t>sador se</w:t>
      </w:r>
      <w:r w:rsidRPr="00611713">
        <w:rPr>
          <w:rFonts w:ascii="Times New Roman" w:hAnsi="Times New Roman" w:cs="Times New Roman"/>
          <w:sz w:val="24"/>
          <w:szCs w:val="24"/>
        </w:rPr>
        <w:t>lecciona os elementos a que tem acesso, admitindo que estes possam de alguma f</w:t>
      </w:r>
      <w:r w:rsidR="002D676E" w:rsidRPr="00611713">
        <w:rPr>
          <w:rFonts w:ascii="Times New Roman" w:hAnsi="Times New Roman" w:cs="Times New Roman"/>
          <w:sz w:val="24"/>
          <w:szCs w:val="24"/>
        </w:rPr>
        <w:t>orma representar o universo (Gil</w:t>
      </w:r>
      <w:r w:rsidRPr="00611713">
        <w:rPr>
          <w:rFonts w:ascii="Times New Roman" w:hAnsi="Times New Roman" w:cs="Times New Roman"/>
          <w:sz w:val="24"/>
          <w:szCs w:val="24"/>
        </w:rPr>
        <w:t>, 1999).</w:t>
      </w:r>
    </w:p>
    <w:p w:rsidR="00DB3D96" w:rsidRPr="00DB3D96" w:rsidRDefault="004B1CFA" w:rsidP="00DB3D96">
      <w:pPr>
        <w:pStyle w:val="Default"/>
        <w:spacing w:before="100" w:beforeAutospacing="1" w:after="100" w:afterAutospacing="1" w:line="360" w:lineRule="auto"/>
        <w:jc w:val="both"/>
        <w:outlineLvl w:val="1"/>
        <w:rPr>
          <w:szCs w:val="23"/>
        </w:rPr>
      </w:pPr>
      <w:bookmarkStart w:id="34" w:name="_Toc164497855"/>
      <w:r>
        <w:rPr>
          <w:b/>
          <w:bCs/>
          <w:szCs w:val="23"/>
        </w:rPr>
        <w:t>3.7</w:t>
      </w:r>
      <w:r w:rsidR="00DB3D96" w:rsidRPr="00DB3D96">
        <w:rPr>
          <w:b/>
          <w:bCs/>
          <w:szCs w:val="23"/>
        </w:rPr>
        <w:t xml:space="preserve"> Técnicas de Análise de Dados</w:t>
      </w:r>
      <w:bookmarkEnd w:id="34"/>
      <w:r w:rsidR="00DB3D96" w:rsidRPr="00DB3D96">
        <w:rPr>
          <w:b/>
          <w:bCs/>
          <w:szCs w:val="23"/>
        </w:rPr>
        <w:t xml:space="preserve"> </w:t>
      </w:r>
    </w:p>
    <w:p w:rsidR="00DB3D96" w:rsidRDefault="00DB3D96" w:rsidP="00DB3D96">
      <w:pPr>
        <w:pStyle w:val="Default"/>
        <w:spacing w:before="100" w:beforeAutospacing="1" w:after="100" w:afterAutospacing="1" w:line="360" w:lineRule="auto"/>
        <w:jc w:val="both"/>
        <w:rPr>
          <w:sz w:val="23"/>
          <w:szCs w:val="23"/>
        </w:rPr>
      </w:pPr>
      <w:r>
        <w:rPr>
          <w:szCs w:val="23"/>
        </w:rPr>
        <w:t>Após a recolha de dados recorrer</w:t>
      </w:r>
      <w:r w:rsidRPr="00DB3D96">
        <w:rPr>
          <w:szCs w:val="23"/>
        </w:rPr>
        <w:t>-se</w:t>
      </w:r>
      <w:r>
        <w:rPr>
          <w:szCs w:val="23"/>
        </w:rPr>
        <w:t>-á</w:t>
      </w:r>
      <w:r w:rsidRPr="00DB3D96">
        <w:rPr>
          <w:szCs w:val="23"/>
        </w:rPr>
        <w:t xml:space="preserve"> a análise do conteúdo que corresponde ao procedimento que inclui um conjunto de técnicas para a análise de dados. Segundo Bardin (1977) a análise do conteúdo é um conjunto de técnicas de análise das comunicações que visa obter, indicadores que permitam a inferência de conhecimentos relativos de condições de produção e recepção dessas mensagens. Do ponto de vista operacional, a análise do conteúdo inicia pela leitura das falas, realizada por meio da transcrição das entrevistas, de</w:t>
      </w:r>
      <w:r>
        <w:rPr>
          <w:szCs w:val="23"/>
        </w:rPr>
        <w:t>poimentos e documentos. Recorrer</w:t>
      </w:r>
      <w:r w:rsidRPr="00DB3D96">
        <w:rPr>
          <w:szCs w:val="23"/>
        </w:rPr>
        <w:t>-se</w:t>
      </w:r>
      <w:r>
        <w:rPr>
          <w:szCs w:val="23"/>
        </w:rPr>
        <w:t>-á</w:t>
      </w:r>
      <w:r w:rsidRPr="00DB3D96">
        <w:rPr>
          <w:szCs w:val="23"/>
        </w:rPr>
        <w:t xml:space="preserve"> ainda ao </w:t>
      </w:r>
      <w:r w:rsidRPr="00DB3D96">
        <w:rPr>
          <w:i/>
          <w:iCs/>
          <w:szCs w:val="23"/>
        </w:rPr>
        <w:t xml:space="preserve">Microsoft Office Word e </w:t>
      </w:r>
      <w:r w:rsidRPr="00DB3D96">
        <w:rPr>
          <w:szCs w:val="23"/>
        </w:rPr>
        <w:t xml:space="preserve">aos pacotes estatísticos </w:t>
      </w:r>
      <w:r w:rsidRPr="00DB3D96">
        <w:rPr>
          <w:i/>
          <w:iCs/>
          <w:szCs w:val="23"/>
        </w:rPr>
        <w:t>Microsoft Office Excel</w:t>
      </w:r>
      <w:r>
        <w:rPr>
          <w:szCs w:val="23"/>
        </w:rPr>
        <w:t>, onde se fará</w:t>
      </w:r>
      <w:r w:rsidRPr="00DB3D96">
        <w:rPr>
          <w:szCs w:val="23"/>
        </w:rPr>
        <w:t xml:space="preserve"> o agrupamento das opções de respostas obtidas nos questionários para que pudessem ser representadas em tabelas e gráficos</w:t>
      </w:r>
      <w:r>
        <w:rPr>
          <w:sz w:val="23"/>
          <w:szCs w:val="23"/>
        </w:rPr>
        <w:t xml:space="preserve">. </w:t>
      </w:r>
    </w:p>
    <w:p w:rsidR="00B814D0" w:rsidRPr="00611713" w:rsidRDefault="00DB3D96" w:rsidP="00611713">
      <w:pPr>
        <w:pStyle w:val="Cabealho2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35" w:name="_Toc164497856"/>
      <w:r>
        <w:rPr>
          <w:rFonts w:ascii="Times New Roman" w:hAnsi="Times New Roman" w:cs="Times New Roman"/>
          <w:bCs w:val="0"/>
          <w:color w:val="auto"/>
          <w:sz w:val="24"/>
          <w:szCs w:val="24"/>
        </w:rPr>
        <w:t>3.7</w:t>
      </w:r>
      <w:r w:rsidR="0077521C"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 xml:space="preserve"> Questões éticas</w:t>
      </w:r>
      <w:bookmarkEnd w:id="35"/>
    </w:p>
    <w:p w:rsidR="002D676E" w:rsidRDefault="0077521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1713">
        <w:rPr>
          <w:rFonts w:ascii="Times New Roman" w:hAnsi="Times New Roman" w:cs="Times New Roman"/>
          <w:sz w:val="24"/>
          <w:szCs w:val="24"/>
        </w:rPr>
        <w:t xml:space="preserve">Para a realização do estudo será solicitado aos inquiridos o seu consentimentos para responder o questionário e as perguntas da entrevista da pesquisa. Portanto, </w:t>
      </w:r>
      <w:r w:rsidR="004B1CFA">
        <w:rPr>
          <w:rFonts w:ascii="Times New Roman" w:hAnsi="Times New Roman" w:cs="Times New Roman"/>
          <w:sz w:val="24"/>
          <w:szCs w:val="24"/>
        </w:rPr>
        <w:t>os questionários</w:t>
      </w:r>
      <w:r w:rsidRPr="00611713">
        <w:rPr>
          <w:rFonts w:ascii="Times New Roman" w:hAnsi="Times New Roman" w:cs="Times New Roman"/>
          <w:sz w:val="24"/>
          <w:szCs w:val="24"/>
        </w:rPr>
        <w:t xml:space="preserve"> serão tratadas sob anonimato de acordo com a vontade do inquerido. Para o efeito das entrevista ira-se </w:t>
      </w:r>
      <w:r w:rsidR="004B1CFA">
        <w:rPr>
          <w:rFonts w:ascii="Times New Roman" w:hAnsi="Times New Roman" w:cs="Times New Roman"/>
          <w:sz w:val="24"/>
          <w:szCs w:val="24"/>
        </w:rPr>
        <w:t>a</w:t>
      </w:r>
      <w:r w:rsidRPr="00611713">
        <w:rPr>
          <w:rFonts w:ascii="Times New Roman" w:hAnsi="Times New Roman" w:cs="Times New Roman"/>
          <w:sz w:val="24"/>
          <w:szCs w:val="24"/>
        </w:rPr>
        <w:t>presentar um</w:t>
      </w:r>
      <w:r w:rsidR="004B1CFA">
        <w:rPr>
          <w:rFonts w:ascii="Times New Roman" w:hAnsi="Times New Roman" w:cs="Times New Roman"/>
          <w:sz w:val="24"/>
          <w:szCs w:val="24"/>
        </w:rPr>
        <w:t>a</w:t>
      </w:r>
      <w:r w:rsidRPr="00611713">
        <w:rPr>
          <w:rFonts w:ascii="Times New Roman" w:hAnsi="Times New Roman" w:cs="Times New Roman"/>
          <w:sz w:val="24"/>
          <w:szCs w:val="24"/>
        </w:rPr>
        <w:t xml:space="preserve"> credencial passada pela Faculdade de Educação da Universidade Eduardo Mondlane.</w:t>
      </w: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29DC" w:rsidRDefault="008429DC" w:rsidP="008429DC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14D0" w:rsidRPr="00611713" w:rsidRDefault="002D676E" w:rsidP="00DB3D96">
      <w:pPr>
        <w:pStyle w:val="Cabealho1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Cs w:val="0"/>
          <w:color w:val="auto"/>
          <w:sz w:val="24"/>
          <w:szCs w:val="24"/>
        </w:rPr>
      </w:pPr>
      <w:bookmarkStart w:id="36" w:name="_Toc164497857"/>
      <w:r w:rsidRPr="00611713">
        <w:rPr>
          <w:rFonts w:ascii="Times New Roman" w:hAnsi="Times New Roman" w:cs="Times New Roman"/>
          <w:bCs w:val="0"/>
          <w:color w:val="auto"/>
          <w:sz w:val="24"/>
          <w:szCs w:val="24"/>
        </w:rPr>
        <w:t>REFERÊNCIAS BIBLIOGRÁFICAS</w:t>
      </w:r>
      <w:bookmarkEnd w:id="36"/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Banze, J. (2023). </w:t>
      </w:r>
      <w:bookmarkStart w:id="37" w:name="_Toc124537554"/>
      <w:bookmarkStart w:id="38" w:name="_Toc124538349"/>
      <w:bookmarkStart w:id="39" w:name="_Toc124541044"/>
      <w:bookmarkStart w:id="40" w:name="_Toc124541120"/>
      <w:bookmarkStart w:id="41" w:name="_Toc124541207"/>
      <w:bookmarkStart w:id="42" w:name="_Toc140491513"/>
      <w:r w:rsidRPr="00710FA2">
        <w:rPr>
          <w:rFonts w:ascii="Times New Roman" w:hAnsi="Times New Roman" w:cs="Times New Roman"/>
          <w:i/>
          <w:sz w:val="24"/>
          <w:szCs w:val="24"/>
        </w:rPr>
        <w:t>O Impacto da Gestão Participativa nos Processos de Tomada de decisão: Caso da Escola Secundária de Topuito – Nampula – 2022</w:t>
      </w:r>
      <w:bookmarkEnd w:id="37"/>
      <w:bookmarkEnd w:id="38"/>
      <w:bookmarkEnd w:id="39"/>
      <w:bookmarkEnd w:id="40"/>
      <w:bookmarkEnd w:id="41"/>
      <w:bookmarkEnd w:id="42"/>
      <w:r w:rsidRPr="00710FA2">
        <w:rPr>
          <w:rFonts w:ascii="Times New Roman" w:hAnsi="Times New Roman" w:cs="Times New Roman"/>
          <w:sz w:val="24"/>
          <w:szCs w:val="24"/>
        </w:rPr>
        <w:t>. (Monografia). Faculdade de Educação – UEM. Maputo</w:t>
      </w:r>
    </w:p>
    <w:p w:rsidR="00710FA2" w:rsidRPr="00710FA2" w:rsidRDefault="00710FA2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Barroso, J. (1995).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Para o desenvolvimento de uma cultura de participação na escola</w:t>
      </w:r>
      <w:r w:rsidRPr="00710FA2">
        <w:rPr>
          <w:rFonts w:ascii="Times New Roman" w:hAnsi="Times New Roman" w:cs="Times New Roman"/>
          <w:sz w:val="24"/>
          <w:szCs w:val="24"/>
        </w:rPr>
        <w:t>. Portugal. Editora: Instituto de Inovação Educacional.</w:t>
      </w:r>
    </w:p>
    <w:p w:rsidR="00710FA2" w:rsidRPr="00710FA2" w:rsidRDefault="00710FA2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Basílio, A. (2014). </w:t>
      </w:r>
      <w:r w:rsidRPr="00710FA2">
        <w:rPr>
          <w:rFonts w:ascii="Times New Roman" w:hAnsi="Times New Roman" w:cs="Times New Roman"/>
          <w:i/>
          <w:sz w:val="24"/>
          <w:szCs w:val="24"/>
        </w:rPr>
        <w:t>Papel do Conselho da Escola no Sistema Educativo Moçambicano: Um Estudo de Caso</w:t>
      </w:r>
      <w:r w:rsidRPr="00710FA2">
        <w:rPr>
          <w:rFonts w:ascii="Times New Roman" w:hAnsi="Times New Roman" w:cs="Times New Roman"/>
          <w:sz w:val="24"/>
          <w:szCs w:val="24"/>
        </w:rPr>
        <w:t>. (Tese de Doutoramento). Universidade Católica Portuguesa. Lisboa.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Bordenave, J. (1992).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 xml:space="preserve">O que é Participação? </w:t>
      </w:r>
      <w:r w:rsidRPr="00710FA2">
        <w:rPr>
          <w:rFonts w:ascii="Times New Roman" w:hAnsi="Times New Roman" w:cs="Times New Roman"/>
          <w:sz w:val="24"/>
          <w:szCs w:val="24"/>
        </w:rPr>
        <w:t>(7ª ed.) São Paulo: Editora Brasiliense</w:t>
      </w:r>
    </w:p>
    <w:p w:rsidR="00710FA2" w:rsidRPr="00710FA2" w:rsidRDefault="00710FA2" w:rsidP="00710FA2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eastAsia="Times New Roman" w:hAnsi="Times New Roman" w:cs="Times New Roman"/>
          <w:bCs/>
          <w:sz w:val="24"/>
          <w:szCs w:val="24"/>
        </w:rPr>
        <w:t xml:space="preserve">Brito, C. (1994). </w:t>
      </w:r>
      <w:r w:rsidRPr="00710FA2">
        <w:rPr>
          <w:rFonts w:ascii="Times New Roman" w:eastAsia="Times New Roman" w:hAnsi="Times New Roman" w:cs="Times New Roman"/>
          <w:bCs/>
          <w:i/>
          <w:sz w:val="24"/>
          <w:szCs w:val="24"/>
        </w:rPr>
        <w:t>Gestão Escolar Participativa: Na Escola todos somos Gestores</w:t>
      </w:r>
      <w:r w:rsidRPr="00710FA2">
        <w:rPr>
          <w:rFonts w:ascii="Times New Roman" w:eastAsia="Times New Roman" w:hAnsi="Times New Roman" w:cs="Times New Roman"/>
          <w:bCs/>
          <w:sz w:val="24"/>
          <w:szCs w:val="24"/>
        </w:rPr>
        <w:t>. Tex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lastRenderedPageBreak/>
        <w:t xml:space="preserve">Chiavenato, I. (2004).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Introdução à teoria geral da administração: uma visão abrangente da moderna administração das organizações</w:t>
      </w:r>
      <w:r w:rsidRPr="00710FA2">
        <w:rPr>
          <w:rFonts w:ascii="Times New Roman" w:hAnsi="Times New Roman" w:cs="Times New Roman"/>
          <w:sz w:val="24"/>
          <w:szCs w:val="24"/>
        </w:rPr>
        <w:t>. 7ª. Edição. Rio de Janeiro: Elsevier Editora Ltda.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Cury, C. (2002). Direito à educação: direito à igualdade, direito à diferença.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Revista Caderno de Pesquisa</w:t>
      </w:r>
      <w:r w:rsidRPr="00710FA2">
        <w:rPr>
          <w:rFonts w:ascii="Times New Roman" w:hAnsi="Times New Roman" w:cs="Times New Roman"/>
          <w:sz w:val="24"/>
          <w:szCs w:val="24"/>
        </w:rPr>
        <w:t xml:space="preserve">, São Paulo,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116</w:t>
      </w:r>
      <w:r w:rsidRPr="00710FA2">
        <w:rPr>
          <w:rFonts w:ascii="Times New Roman" w:hAnsi="Times New Roman" w:cs="Times New Roman"/>
          <w:sz w:val="24"/>
          <w:szCs w:val="24"/>
        </w:rPr>
        <w:t>(2). 13-18.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Cury, C. (2002). </w:t>
      </w:r>
      <w:r w:rsidRPr="00710FA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Gestão democrática da educação: exigências e desafios</w:t>
      </w:r>
      <w:r w:rsidRPr="00710F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710FA2">
        <w:rPr>
          <w:rFonts w:ascii="Times New Roman" w:eastAsia="Times New Roman" w:hAnsi="Times New Roman" w:cs="Times New Roman"/>
          <w:i/>
          <w:sz w:val="24"/>
          <w:szCs w:val="24"/>
          <w:lang w:eastAsia="pt-BR"/>
        </w:rPr>
        <w:t>Revista Brasileira de Política e Administração da Educação.</w:t>
      </w:r>
      <w:r w:rsidRPr="00710F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Bernardo do Campo.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Demo, Pedro. (1999).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Participação é conquista</w:t>
      </w:r>
      <w:r w:rsidRPr="00710FA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710FA2">
        <w:rPr>
          <w:rFonts w:ascii="Times New Roman" w:hAnsi="Times New Roman" w:cs="Times New Roman"/>
          <w:sz w:val="24"/>
          <w:szCs w:val="24"/>
        </w:rPr>
        <w:t>3ª ed. São Paulo. Cortez.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>Dourado, L. (2005). G</w:t>
      </w:r>
      <w:r w:rsidRPr="00710FA2">
        <w:rPr>
          <w:rFonts w:ascii="Times New Roman" w:hAnsi="Times New Roman" w:cs="Times New Roman"/>
          <w:i/>
          <w:sz w:val="24"/>
          <w:szCs w:val="24"/>
        </w:rPr>
        <w:t>estão Democrática de Educação e mecanismos de participação colectiva</w:t>
      </w:r>
      <w:r w:rsidRPr="00710FA2">
        <w:rPr>
          <w:rFonts w:ascii="Times New Roman" w:hAnsi="Times New Roman" w:cs="Times New Roman"/>
          <w:sz w:val="24"/>
          <w:szCs w:val="24"/>
        </w:rPr>
        <w:t>. In Debate: Retratos de escola. Boletim.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Fernandes, M. (2009). </w:t>
      </w:r>
      <w:r w:rsidRPr="00710FA2">
        <w:rPr>
          <w:rFonts w:ascii="Times New Roman" w:hAnsi="Times New Roman" w:cs="Times New Roman"/>
          <w:i/>
          <w:sz w:val="24"/>
          <w:szCs w:val="24"/>
        </w:rPr>
        <w:t>Gestão escolar democrática: uma proposta que envolve a integração da comunidade</w:t>
      </w:r>
      <w:r w:rsidRPr="00710FA2">
        <w:rPr>
          <w:rFonts w:ascii="Times New Roman" w:hAnsi="Times New Roman" w:cs="Times New Roman"/>
          <w:sz w:val="24"/>
          <w:szCs w:val="24"/>
        </w:rPr>
        <w:t>. São Paulo. PUC-SP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Gil, A. (1999). Métodos e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Técnicas de Pesquisa Social</w:t>
      </w:r>
      <w:r w:rsidRPr="00710FA2">
        <w:rPr>
          <w:rFonts w:ascii="Times New Roman" w:hAnsi="Times New Roman" w:cs="Times New Roman"/>
          <w:sz w:val="24"/>
          <w:szCs w:val="24"/>
        </w:rPr>
        <w:t>. 5 ed. Brasil: Atlas.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Gil, A. (2008). Métodos e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Técnicas de Pesquisa Social</w:t>
      </w:r>
      <w:r w:rsidRPr="00710FA2">
        <w:rPr>
          <w:rFonts w:ascii="Times New Roman" w:hAnsi="Times New Roman" w:cs="Times New Roman"/>
          <w:sz w:val="24"/>
          <w:szCs w:val="24"/>
        </w:rPr>
        <w:t xml:space="preserve">. 6ªed. Brasil: Atlas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e Investigação</w:t>
      </w:r>
      <w:r w:rsidRPr="00710FA2">
        <w:rPr>
          <w:rFonts w:ascii="Times New Roman" w:hAnsi="Times New Roman" w:cs="Times New Roman"/>
          <w:sz w:val="24"/>
          <w:szCs w:val="24"/>
        </w:rPr>
        <w:t>. Rio de Janeiro: LID Edições.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eastAsia="SimSun" w:hAnsi="Times New Roman" w:cs="Times New Roman"/>
          <w:sz w:val="24"/>
          <w:szCs w:val="24"/>
        </w:rPr>
      </w:pPr>
      <w:r w:rsidRPr="002D676E">
        <w:rPr>
          <w:rFonts w:ascii="Times New Roman" w:eastAsia="SimSun" w:hAnsi="Times New Roman" w:cs="Times New Roman"/>
          <w:bCs/>
          <w:sz w:val="24"/>
          <w:szCs w:val="24"/>
        </w:rPr>
        <w:t xml:space="preserve">Lakatos E., &amp; Marconi, M. (2003). </w:t>
      </w:r>
      <w:r w:rsidRPr="002D676E">
        <w:rPr>
          <w:rFonts w:ascii="Times New Roman" w:eastAsia="SimSun" w:hAnsi="Times New Roman" w:cs="Times New Roman"/>
          <w:bCs/>
          <w:i/>
          <w:sz w:val="24"/>
          <w:szCs w:val="24"/>
        </w:rPr>
        <w:t>Fundamentos de Metodologia Científica</w:t>
      </w:r>
      <w:r w:rsidRPr="002D676E">
        <w:rPr>
          <w:rFonts w:ascii="Times New Roman" w:eastAsia="SimSun" w:hAnsi="Times New Roman" w:cs="Times New Roman"/>
          <w:bCs/>
          <w:sz w:val="24"/>
          <w:szCs w:val="24"/>
        </w:rPr>
        <w:t xml:space="preserve">. </w:t>
      </w:r>
      <w:r w:rsidRPr="002D676E">
        <w:rPr>
          <w:rFonts w:ascii="Times New Roman" w:eastAsia="SimSun" w:hAnsi="Times New Roman" w:cs="Times New Roman"/>
          <w:sz w:val="24"/>
          <w:szCs w:val="24"/>
        </w:rPr>
        <w:t>5ª Edição.</w:t>
      </w:r>
      <w:r w:rsidRPr="002D676E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Pr="002D676E">
        <w:rPr>
          <w:rFonts w:ascii="Times New Roman" w:eastAsia="SimSun" w:hAnsi="Times New Roman" w:cs="Times New Roman"/>
          <w:sz w:val="24"/>
          <w:szCs w:val="24"/>
        </w:rPr>
        <w:t>São Paulo.</w:t>
      </w:r>
      <w:r w:rsidRPr="002D676E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  <w:r w:rsidRPr="002D676E">
        <w:rPr>
          <w:rFonts w:ascii="Times New Roman" w:eastAsia="SimSun" w:hAnsi="Times New Roman" w:cs="Times New Roman"/>
          <w:sz w:val="24"/>
          <w:szCs w:val="24"/>
        </w:rPr>
        <w:t>Editora Atlas S.A.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Libâneo, J. (2004). </w:t>
      </w:r>
      <w:r w:rsidRPr="00710FA2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 Organização e Gestão da Escola: Teoria e Prática</w:t>
      </w:r>
      <w:r w:rsidRPr="00710FA2">
        <w:rPr>
          <w:rFonts w:ascii="Times New Roman" w:eastAsia="Times New Roman" w:hAnsi="Times New Roman" w:cs="Times New Roman"/>
          <w:sz w:val="24"/>
          <w:szCs w:val="24"/>
          <w:lang w:eastAsia="en-GB"/>
        </w:rPr>
        <w:t>. 5ª Ed. Goiânia Editora.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Libânio, J. (2008). </w:t>
      </w:r>
      <w:r w:rsidRPr="00710FA2">
        <w:rPr>
          <w:rFonts w:ascii="Times New Roman" w:hAnsi="Times New Roman" w:cs="Times New Roman"/>
          <w:i/>
          <w:sz w:val="24"/>
          <w:szCs w:val="24"/>
        </w:rPr>
        <w:t>Organização e Gestão de Escola: Teoria e Prática.</w:t>
      </w:r>
      <w:r w:rsidRPr="00710FA2">
        <w:rPr>
          <w:rFonts w:ascii="Times New Roman" w:hAnsi="Times New Roman" w:cs="Times New Roman"/>
          <w:sz w:val="24"/>
          <w:szCs w:val="24"/>
        </w:rPr>
        <w:t xml:space="preserve"> 5ª Edição.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Libânio, J. (2008). </w:t>
      </w:r>
      <w:r w:rsidRPr="00710FA2">
        <w:rPr>
          <w:rFonts w:ascii="Times New Roman" w:hAnsi="Times New Roman" w:cs="Times New Roman"/>
          <w:i/>
          <w:sz w:val="24"/>
          <w:szCs w:val="24"/>
        </w:rPr>
        <w:t>Organização e Gestão de Escola: Teoria e Prática</w:t>
      </w:r>
      <w:r w:rsidRPr="00710FA2">
        <w:rPr>
          <w:rFonts w:ascii="Times New Roman" w:hAnsi="Times New Roman" w:cs="Times New Roman"/>
          <w:sz w:val="24"/>
          <w:szCs w:val="24"/>
        </w:rPr>
        <w:t>. 5ª Edição. Revista e ampliada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Lima, L. C. (1992). </w:t>
      </w:r>
      <w:r w:rsidRPr="00710FA2">
        <w:rPr>
          <w:rFonts w:ascii="Times New Roman" w:hAnsi="Times New Roman" w:cs="Times New Roman"/>
          <w:i/>
          <w:sz w:val="24"/>
          <w:szCs w:val="24"/>
        </w:rPr>
        <w:t>A escola como organização e a participação na organização escolar</w:t>
      </w:r>
      <w:r w:rsidRPr="00710FA2">
        <w:rPr>
          <w:rFonts w:ascii="Times New Roman" w:hAnsi="Times New Roman" w:cs="Times New Roman"/>
          <w:sz w:val="24"/>
          <w:szCs w:val="24"/>
        </w:rPr>
        <w:t>. Braga: Universidade do Minho.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lastRenderedPageBreak/>
        <w:t xml:space="preserve">Lima, L. C. (2000). </w:t>
      </w:r>
      <w:r w:rsidRPr="00710FA2">
        <w:rPr>
          <w:rFonts w:ascii="Times New Roman" w:hAnsi="Times New Roman" w:cs="Times New Roman"/>
          <w:i/>
          <w:sz w:val="24"/>
          <w:szCs w:val="24"/>
        </w:rPr>
        <w:t>Organização escolar e democracia radical: Paulo Freire e a governação democrática da escola pública</w:t>
      </w:r>
      <w:r w:rsidRPr="00710FA2">
        <w:rPr>
          <w:rFonts w:ascii="Times New Roman" w:hAnsi="Times New Roman" w:cs="Times New Roman"/>
          <w:sz w:val="24"/>
          <w:szCs w:val="24"/>
        </w:rPr>
        <w:t>. São Paulo: Cortez Editora.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Luck, H. (2000). </w:t>
      </w:r>
      <w:r w:rsidRPr="00710FA2">
        <w:rPr>
          <w:rFonts w:ascii="Times New Roman" w:hAnsi="Times New Roman" w:cs="Times New Roman"/>
          <w:bCs/>
          <w:sz w:val="24"/>
          <w:szCs w:val="24"/>
        </w:rPr>
        <w:t>Perspectivas da Gestão Escolar e Implicações quanto à formação de seus gestores</w:t>
      </w:r>
      <w:r w:rsidRPr="00710FA2">
        <w:rPr>
          <w:rFonts w:ascii="Times New Roman" w:hAnsi="Times New Roman" w:cs="Times New Roman"/>
          <w:sz w:val="24"/>
          <w:szCs w:val="24"/>
        </w:rPr>
        <w:t xml:space="preserve">. </w:t>
      </w:r>
      <w:r w:rsidRPr="00710FA2">
        <w:rPr>
          <w:rFonts w:ascii="Times New Roman" w:hAnsi="Times New Roman" w:cs="Times New Roman"/>
          <w:i/>
          <w:sz w:val="24"/>
          <w:szCs w:val="24"/>
        </w:rPr>
        <w:t>Em aberto</w:t>
      </w:r>
      <w:r w:rsidRPr="00710FA2">
        <w:rPr>
          <w:rFonts w:ascii="Times New Roman" w:hAnsi="Times New Roman" w:cs="Times New Roman"/>
          <w:sz w:val="24"/>
          <w:szCs w:val="24"/>
        </w:rPr>
        <w:t>. v. 17. n.72. P.11-33. Brasília.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Lück, H. (2006).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A gestão participativa na escola</w:t>
      </w:r>
      <w:r w:rsidRPr="00710FA2">
        <w:rPr>
          <w:rFonts w:ascii="Times New Roman" w:hAnsi="Times New Roman" w:cs="Times New Roman"/>
          <w:sz w:val="24"/>
          <w:szCs w:val="24"/>
        </w:rPr>
        <w:t>. 9ª ed. Petrópolis: Vozes.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Lück, H. (2008).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 xml:space="preserve">Liderança em Gestão Escolar. </w:t>
      </w:r>
      <w:r w:rsidRPr="00710FA2">
        <w:rPr>
          <w:rFonts w:ascii="Times New Roman" w:hAnsi="Times New Roman" w:cs="Times New Roman"/>
          <w:sz w:val="24"/>
          <w:szCs w:val="24"/>
        </w:rPr>
        <w:t>Petrópolis, RJ. Vozes.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Lück, H. (2009). </w:t>
      </w:r>
      <w:r w:rsidRPr="00710FA2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Dimensões de gestão escolar e suas competências</w:t>
      </w:r>
      <w:r w:rsidRPr="00710FA2">
        <w:rPr>
          <w:rFonts w:ascii="Times New Roman" w:eastAsia="Times New Roman" w:hAnsi="Times New Roman" w:cs="Times New Roman"/>
          <w:sz w:val="24"/>
          <w:szCs w:val="24"/>
          <w:lang w:eastAsia="en-GB"/>
        </w:rPr>
        <w:t>. Curitiba: Editora Positivo.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Luck, H. (2013).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Gestão participativa na escola</w:t>
      </w:r>
      <w:r w:rsidRPr="00710FA2">
        <w:rPr>
          <w:rFonts w:ascii="Times New Roman" w:hAnsi="Times New Roman" w:cs="Times New Roman"/>
          <w:sz w:val="24"/>
          <w:szCs w:val="24"/>
        </w:rPr>
        <w:t>. 11ª. ed. Petrópolis, RJ. Editora vozes.</w:t>
      </w:r>
    </w:p>
    <w:p w:rsidR="00710FA2" w:rsidRPr="00710FA2" w:rsidRDefault="00710FA2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pt-PT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Mazula, B. (1995).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Educação, cultura e ideologia em Moçambique:</w:t>
      </w:r>
      <w:r w:rsidRPr="00710FA2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 </w:t>
      </w:r>
      <w:r w:rsidRPr="00710FA2">
        <w:rPr>
          <w:rFonts w:ascii="Times New Roman" w:hAnsi="Times New Roman" w:cs="Times New Roman"/>
          <w:i/>
          <w:sz w:val="24"/>
          <w:szCs w:val="24"/>
        </w:rPr>
        <w:t>1975-1985</w:t>
      </w:r>
      <w:r w:rsidRPr="00710FA2">
        <w:rPr>
          <w:rFonts w:ascii="Times New Roman" w:hAnsi="Times New Roman" w:cs="Times New Roman"/>
          <w:sz w:val="24"/>
          <w:szCs w:val="24"/>
        </w:rPr>
        <w:t xml:space="preserve">. Maputo: Imprensa Universitária, </w:t>
      </w:r>
    </w:p>
    <w:p w:rsidR="00710FA2" w:rsidRPr="00710FA2" w:rsidRDefault="00710FA2" w:rsidP="00710FA2">
      <w:pPr>
        <w:pStyle w:val="Default"/>
        <w:spacing w:before="100" w:beforeAutospacing="1" w:after="100" w:afterAutospacing="1" w:line="360" w:lineRule="auto"/>
        <w:ind w:left="709" w:hanging="709"/>
        <w:jc w:val="both"/>
      </w:pPr>
      <w:r w:rsidRPr="00710FA2">
        <w:t xml:space="preserve">MINISTÉRIO DA EDUCAÇÃO (2003). </w:t>
      </w:r>
      <w:r w:rsidRPr="00710FA2">
        <w:rPr>
          <w:i/>
        </w:rPr>
        <w:t>Diploma Ministerial no 54/2003, de 28 de Maio</w:t>
      </w:r>
      <w:r w:rsidRPr="00710FA2">
        <w:t xml:space="preserve">. Maputo </w:t>
      </w:r>
    </w:p>
    <w:p w:rsidR="00710FA2" w:rsidRPr="00710FA2" w:rsidRDefault="00710FA2" w:rsidP="00710FA2">
      <w:pPr>
        <w:pStyle w:val="Default"/>
        <w:spacing w:before="100" w:beforeAutospacing="1" w:after="100" w:afterAutospacing="1" w:line="360" w:lineRule="auto"/>
        <w:ind w:left="709" w:hanging="709"/>
        <w:jc w:val="both"/>
      </w:pPr>
      <w:r w:rsidRPr="00710FA2">
        <w:t xml:space="preserve">MINISTÉRIO DA EDUCAÇÃO E CULTURA (2015). </w:t>
      </w:r>
      <w:r w:rsidRPr="00710FA2">
        <w:rPr>
          <w:i/>
          <w:iCs/>
        </w:rPr>
        <w:t>Manual de apoio ao Conselho de Escola Primária</w:t>
      </w:r>
      <w:r w:rsidRPr="00710FA2">
        <w:t xml:space="preserve">. Maputo: INDE. </w:t>
      </w:r>
    </w:p>
    <w:p w:rsidR="00710FA2" w:rsidRPr="00710FA2" w:rsidRDefault="00710FA2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MINISTÉRIO DA EDUCAÇÃO E CULTURA. (2005).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 xml:space="preserve">Diploma Ministerial n o 181/2005: </w:t>
      </w:r>
      <w:r w:rsidRPr="00710FA2">
        <w:rPr>
          <w:rFonts w:ascii="Times New Roman" w:hAnsi="Times New Roman" w:cs="Times New Roman"/>
          <w:i/>
          <w:sz w:val="24"/>
          <w:szCs w:val="24"/>
        </w:rPr>
        <w:t>Estatuto orgânico do Ministério de Educação e Cultura</w:t>
      </w:r>
      <w:r w:rsidRPr="00710FA2">
        <w:rPr>
          <w:rFonts w:ascii="Times New Roman" w:hAnsi="Times New Roman" w:cs="Times New Roman"/>
          <w:sz w:val="24"/>
          <w:szCs w:val="24"/>
        </w:rPr>
        <w:t>. Maputo: Imprensa Nacional.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MINISTÉRIO DA EDUCAÇÃO E DESENVOLVIMENTO HUMANO. (2017). 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Manual de Apoio aos conselhos de escola Secundária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710FA2">
        <w:rPr>
          <w:rFonts w:ascii="Times New Roman" w:hAnsi="Times New Roman" w:cs="Times New Roman"/>
          <w:sz w:val="24"/>
          <w:szCs w:val="24"/>
        </w:rPr>
        <w:t>Maputo.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MINISTÉRIO DA EDUCAÇÃO E DESENVOLVIMENTO HUMANO. (2017).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Orientações e Tarefas Escolares Obrigatórias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710FA2">
        <w:rPr>
          <w:rFonts w:ascii="Times New Roman" w:hAnsi="Times New Roman" w:cs="Times New Roman"/>
          <w:sz w:val="24"/>
          <w:szCs w:val="24"/>
        </w:rPr>
        <w:t xml:space="preserve">Maputo, 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eastAsiaTheme="minorHAnsi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Muaprato, B. (2022).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Gestão Participativa dos Recursos Financeiros Alocados à Escola: Caso da Escola Primária Completa de Mutomote-2, Cidade de Nampula (2020-2021).</w:t>
      </w:r>
      <w:r w:rsidRPr="00710FA2">
        <w:rPr>
          <w:rFonts w:ascii="Times New Roman" w:hAnsi="Times New Roman" w:cs="Times New Roman"/>
          <w:bCs/>
          <w:sz w:val="24"/>
          <w:szCs w:val="24"/>
        </w:rPr>
        <w:t xml:space="preserve"> (Monografia). Universidade Eduardo Mondlane. Maputo.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lastRenderedPageBreak/>
        <w:t xml:space="preserve">Nhanice, J. B. (2013).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 xml:space="preserve">O Papel do CE na Gestão Democrática da Escola Básica: As Lições da Experiência das Escolas Primárias Completas “3 de Fevereiro” da Cidade de Maputo e “29 de Setembro” do Distrito de Marracuene. </w:t>
      </w:r>
      <w:r w:rsidRPr="00710FA2">
        <w:rPr>
          <w:rFonts w:ascii="Times New Roman" w:hAnsi="Times New Roman" w:cs="Times New Roman"/>
          <w:sz w:val="24"/>
          <w:szCs w:val="24"/>
        </w:rPr>
        <w:t>Maputo. (Dissertação de Mestrado). Universidade Eduardo Mondlane.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>P</w:t>
      </w:r>
      <w:r w:rsidR="008429DC" w:rsidRPr="00710FA2">
        <w:rPr>
          <w:rFonts w:ascii="Times New Roman" w:hAnsi="Times New Roman" w:cs="Times New Roman"/>
          <w:sz w:val="24"/>
          <w:szCs w:val="24"/>
        </w:rPr>
        <w:t>aro</w:t>
      </w:r>
      <w:r w:rsidRPr="00710FA2">
        <w:rPr>
          <w:rFonts w:ascii="Times New Roman" w:hAnsi="Times New Roman" w:cs="Times New Roman"/>
          <w:sz w:val="24"/>
          <w:szCs w:val="24"/>
        </w:rPr>
        <w:t xml:space="preserve">, V.  (2016).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Gestão democrática da escola pública</w:t>
      </w:r>
      <w:r w:rsidRPr="00710FA2">
        <w:rPr>
          <w:rFonts w:ascii="Times New Roman" w:hAnsi="Times New Roman" w:cs="Times New Roman"/>
          <w:sz w:val="24"/>
          <w:szCs w:val="24"/>
        </w:rPr>
        <w:t>. 4. ed. São Paulo: Cortez Editora.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Paro, V. (1999). Administração escolar e qualidade do ensino: o que os pais ou responsáveis têm a ver com isso? In: Bastos, J. B. (Org.).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>Gestão democrática</w:t>
      </w:r>
      <w:r w:rsidRPr="00710FA2">
        <w:rPr>
          <w:rFonts w:ascii="Times New Roman" w:hAnsi="Times New Roman" w:cs="Times New Roman"/>
          <w:sz w:val="24"/>
          <w:szCs w:val="24"/>
        </w:rPr>
        <w:t>. Rio de Janeiro, DP &amp; 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Paro, V. (2000). </w:t>
      </w:r>
      <w:r w:rsidRPr="00710FA2">
        <w:rPr>
          <w:rFonts w:ascii="Times New Roman" w:hAnsi="Times New Roman" w:cs="Times New Roman"/>
          <w:i/>
          <w:sz w:val="24"/>
          <w:szCs w:val="24"/>
        </w:rPr>
        <w:t>A gestão democrática da escola pública</w:t>
      </w:r>
      <w:r w:rsidRPr="00710FA2">
        <w:rPr>
          <w:rFonts w:ascii="Times New Roman" w:hAnsi="Times New Roman" w:cs="Times New Roman"/>
          <w:sz w:val="24"/>
          <w:szCs w:val="24"/>
        </w:rPr>
        <w:t>. (3ª). São Paulo: Atica.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Rafael, V. (2021).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O papel dos pais e/encarregados de educação na gestão escolar: estudo de caso Escola Primária Completa Unidade 13 na Cidade de Maputo (2017-2019).</w:t>
      </w:r>
      <w:r w:rsidRPr="00710FA2">
        <w:rPr>
          <w:rFonts w:ascii="Times New Roman" w:hAnsi="Times New Roman" w:cs="Times New Roman"/>
          <w:bCs/>
          <w:sz w:val="24"/>
          <w:szCs w:val="24"/>
        </w:rPr>
        <w:t xml:space="preserve"> (Monografia). Faculdade de Educação – UEM. Maputo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  <w:lang w:eastAsia="en-GB"/>
        </w:rPr>
        <w:t>Razão, Q. (2019).</w:t>
      </w:r>
      <w:r w:rsidRPr="00710FA2">
        <w:rPr>
          <w:rFonts w:ascii="Times New Roman" w:hAnsi="Times New Roman" w:cs="Times New Roman"/>
          <w:sz w:val="24"/>
          <w:szCs w:val="24"/>
        </w:rPr>
        <w:t xml:space="preserve">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A Influência da Gestão Participativa na Motivação da Comunidade Interna: caso de Escola Secundária de Catembe - Maputo</w:t>
      </w:r>
      <w:r w:rsidRPr="00710FA2">
        <w:rPr>
          <w:rFonts w:ascii="Times New Roman" w:hAnsi="Times New Roman" w:cs="Times New Roman"/>
          <w:bCs/>
          <w:sz w:val="24"/>
          <w:szCs w:val="24"/>
        </w:rPr>
        <w:t>. (</w:t>
      </w:r>
      <w:r w:rsidRPr="00710FA2">
        <w:rPr>
          <w:rFonts w:ascii="Times New Roman" w:hAnsi="Times New Roman" w:cs="Times New Roman"/>
          <w:sz w:val="24"/>
          <w:szCs w:val="24"/>
        </w:rPr>
        <w:t>Dissertação de Mestrado). Faculdade de Educação – UEM. Maputo.</w:t>
      </w:r>
    </w:p>
    <w:p w:rsidR="00710FA2" w:rsidRPr="00710FA2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Reiz, (2013). </w:t>
      </w:r>
      <w:r w:rsidRPr="00710FA2">
        <w:rPr>
          <w:rFonts w:ascii="Times New Roman" w:hAnsi="Times New Roman" w:cs="Times New Roman"/>
          <w:i/>
          <w:sz w:val="24"/>
          <w:szCs w:val="24"/>
        </w:rPr>
        <w:t>O papel do gestor na organização aprendente</w:t>
      </w:r>
      <w:r w:rsidRPr="00710FA2">
        <w:rPr>
          <w:rFonts w:ascii="Times New Roman" w:hAnsi="Times New Roman" w:cs="Times New Roman"/>
          <w:sz w:val="24"/>
          <w:szCs w:val="24"/>
        </w:rPr>
        <w:t>. Curitiba.</w:t>
      </w:r>
    </w:p>
    <w:p w:rsidR="00710FA2" w:rsidRPr="00710FA2" w:rsidRDefault="00710FA2" w:rsidP="00710FA2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Silva, J. M. &amp; Hespanhol, R. A. M. (2016). </w:t>
      </w:r>
      <w:r w:rsidRPr="00710FA2">
        <w:rPr>
          <w:rFonts w:ascii="Times New Roman" w:hAnsi="Times New Roman" w:cs="Times New Roman"/>
          <w:i/>
          <w:iCs/>
          <w:sz w:val="24"/>
          <w:szCs w:val="24"/>
        </w:rPr>
        <w:t xml:space="preserve">Discussão Sobre Comunidade E Características Das Comunidades Rurais No Município De Catalão (Go). </w:t>
      </w:r>
      <w:r w:rsidRPr="00710FA2">
        <w:rPr>
          <w:rFonts w:ascii="Times New Roman" w:hAnsi="Times New Roman" w:cs="Times New Roman"/>
          <w:sz w:val="24"/>
          <w:szCs w:val="24"/>
        </w:rPr>
        <w:t xml:space="preserve">Disponível em </w:t>
      </w:r>
      <w:hyperlink r:id="rId278" w:history="1">
        <w:r w:rsidRPr="00710FA2">
          <w:rPr>
            <w:rStyle w:val="Hiperligao"/>
            <w:rFonts w:ascii="Times New Roman" w:hAnsi="Times New Roman" w:cs="Times New Roman"/>
            <w:sz w:val="24"/>
            <w:szCs w:val="24"/>
          </w:rPr>
          <w:t>http://www.scielo.br/pdf/sn/v28n3/1982-4513-sn-28-03-0361.pdf</w:t>
        </w:r>
      </w:hyperlink>
      <w:r w:rsidRPr="00710FA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10FA2" w:rsidRPr="00710FA2" w:rsidRDefault="00710FA2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  <w:lang w:val="pt-PT"/>
        </w:rPr>
        <w:t xml:space="preserve">Silva, M. (2014).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A participação da comunidade escolar na gestão democrática: os mecanismos de participação</w:t>
      </w:r>
      <w:r w:rsidRPr="00710FA2">
        <w:rPr>
          <w:rFonts w:ascii="Times New Roman" w:hAnsi="Times New Roman" w:cs="Times New Roman"/>
          <w:bCs/>
          <w:sz w:val="24"/>
          <w:szCs w:val="24"/>
        </w:rPr>
        <w:t xml:space="preserve">. (Monografia). </w:t>
      </w:r>
      <w:r w:rsidRPr="00710FA2">
        <w:rPr>
          <w:rFonts w:ascii="Times New Roman" w:hAnsi="Times New Roman" w:cs="Times New Roman"/>
          <w:sz w:val="24"/>
          <w:szCs w:val="24"/>
        </w:rPr>
        <w:t>Universidade de Brasília – UnB. Brasília.</w:t>
      </w:r>
    </w:p>
    <w:p w:rsidR="00710FA2" w:rsidRPr="00710FA2" w:rsidRDefault="00710FA2" w:rsidP="00710FA2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  <w:lang w:val="pt-PT"/>
        </w:rPr>
        <w:t xml:space="preserve">Silva, R. (2021). </w:t>
      </w:r>
      <w:r w:rsidRPr="00710FA2">
        <w:rPr>
          <w:rFonts w:ascii="Times New Roman" w:hAnsi="Times New Roman" w:cs="Times New Roman"/>
          <w:i/>
          <w:sz w:val="24"/>
          <w:szCs w:val="24"/>
        </w:rPr>
        <w:t>Gestão Democrática como Desafio Escolar: A realidade da Gestão Escolar Democrática no Ensino Fundamental de Santo Antônio dos Lopes – Maranhão – Brasil.</w:t>
      </w:r>
      <w:r w:rsidRPr="00710FA2">
        <w:rPr>
          <w:rFonts w:ascii="Times New Roman" w:hAnsi="Times New Roman" w:cs="Times New Roman"/>
          <w:sz w:val="24"/>
          <w:szCs w:val="24"/>
        </w:rPr>
        <w:t xml:space="preserve"> (Dissertação de Mestrado). Escola Superior de Educação João de Deus. Lisboa.</w:t>
      </w:r>
    </w:p>
    <w:p w:rsidR="00710FA2" w:rsidRPr="00710FA2" w:rsidRDefault="00710FA2" w:rsidP="0040788E">
      <w:pPr>
        <w:autoSpaceDE w:val="0"/>
        <w:autoSpaceDN w:val="0"/>
        <w:adjustRightInd w:val="0"/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Sitoe, J. (2022). </w:t>
      </w:r>
      <w:r w:rsidRPr="00710FA2">
        <w:rPr>
          <w:rFonts w:ascii="Times New Roman" w:hAnsi="Times New Roman" w:cs="Times New Roman"/>
          <w:bCs/>
          <w:i/>
          <w:sz w:val="24"/>
          <w:szCs w:val="24"/>
        </w:rPr>
        <w:t>Análise do Papel da Liderança na Gestão Participativa: Estudo de Caso do 2º Ciclo do Ensino Secundário da Escola Secundária da Igreja do Nazareno</w:t>
      </w:r>
      <w:r w:rsidRPr="00710FA2">
        <w:rPr>
          <w:rFonts w:ascii="Times New Roman" w:hAnsi="Times New Roman" w:cs="Times New Roman"/>
          <w:bCs/>
          <w:sz w:val="24"/>
          <w:szCs w:val="24"/>
        </w:rPr>
        <w:t>. (Monografia). Faculdade de Educação – UEM. Maputo.</w:t>
      </w:r>
    </w:p>
    <w:p w:rsidR="00710FA2" w:rsidRPr="00710FA2" w:rsidRDefault="00710FA2" w:rsidP="0040788E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Souza, A. (2006). </w:t>
      </w:r>
      <w:r w:rsidRPr="00710FA2">
        <w:rPr>
          <w:rFonts w:ascii="Times New Roman" w:hAnsi="Times New Roman" w:cs="Times New Roman"/>
          <w:i/>
          <w:sz w:val="24"/>
          <w:szCs w:val="24"/>
        </w:rPr>
        <w:t>O Perfil da Gestão Escolar no Brasil</w:t>
      </w:r>
      <w:r w:rsidRPr="00710FA2">
        <w:rPr>
          <w:rFonts w:ascii="Times New Roman" w:hAnsi="Times New Roman" w:cs="Times New Roman"/>
          <w:sz w:val="24"/>
          <w:szCs w:val="24"/>
        </w:rPr>
        <w:t>. Tese de Doutorado (Educação: História, Política, Sociedade). São Paulo: PUC-SP</w:t>
      </w:r>
    </w:p>
    <w:p w:rsidR="00710FA2" w:rsidRPr="00710FA2" w:rsidRDefault="00710FA2" w:rsidP="0040788E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710FA2">
        <w:rPr>
          <w:rFonts w:ascii="Times New Roman" w:hAnsi="Times New Roman" w:cs="Times New Roman"/>
          <w:sz w:val="24"/>
          <w:szCs w:val="24"/>
        </w:rPr>
        <w:t xml:space="preserve">Souza, A. (2006). </w:t>
      </w:r>
      <w:r w:rsidRPr="00710FA2">
        <w:rPr>
          <w:rFonts w:ascii="Times New Roman" w:hAnsi="Times New Roman" w:cs="Times New Roman"/>
          <w:i/>
          <w:sz w:val="24"/>
          <w:szCs w:val="24"/>
        </w:rPr>
        <w:t>Os caminhos da Produção Científica sobre Gestão Escolar no Brasil</w:t>
      </w:r>
      <w:r w:rsidRPr="00710FA2">
        <w:rPr>
          <w:rFonts w:ascii="Times New Roman" w:hAnsi="Times New Roman" w:cs="Times New Roman"/>
          <w:sz w:val="24"/>
          <w:szCs w:val="24"/>
        </w:rPr>
        <w:t>. São Paulo. RBPAE.</w:t>
      </w:r>
    </w:p>
    <w:p w:rsidR="00710FA2" w:rsidRPr="00710FA2" w:rsidRDefault="00710FA2" w:rsidP="0040788E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710FA2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Timana, S. (2022). </w:t>
      </w:r>
      <w:r w:rsidRPr="00710FA2">
        <w:rPr>
          <w:rFonts w:ascii="Times New Roman" w:hAnsi="Times New Roman" w:cs="Times New Roman"/>
          <w:i/>
          <w:sz w:val="24"/>
          <w:szCs w:val="24"/>
          <w:lang w:eastAsia="en-GB"/>
        </w:rPr>
        <w:t>Gestão do Quotidiano Escolar no Ensino Secundário em Tempos de Pandemia: Caso de Estudo da Escola Secundária Francisco Manyanga (Cidade de Maputo)</w:t>
      </w:r>
      <w:r w:rsidRPr="00710FA2">
        <w:rPr>
          <w:rFonts w:ascii="Times New Roman" w:hAnsi="Times New Roman" w:cs="Times New Roman"/>
          <w:sz w:val="24"/>
          <w:szCs w:val="24"/>
          <w:lang w:eastAsia="en-GB"/>
        </w:rPr>
        <w:t>. (Monografia). Faculdade de Educação – UEM. Maputo.</w:t>
      </w:r>
    </w:p>
    <w:p w:rsidR="00710FA2" w:rsidRPr="00710FA2" w:rsidRDefault="00710FA2" w:rsidP="0040788E">
      <w:pPr>
        <w:tabs>
          <w:tab w:val="left" w:pos="4111"/>
        </w:tabs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eastAsia="en-GB"/>
        </w:rPr>
      </w:pPr>
      <w:r w:rsidRPr="00710FA2">
        <w:rPr>
          <w:rFonts w:ascii="Times New Roman" w:hAnsi="Times New Roman" w:cs="Times New Roman"/>
          <w:sz w:val="24"/>
          <w:szCs w:val="24"/>
          <w:lang w:eastAsia="en-GB"/>
        </w:rPr>
        <w:t>Tomazoni, J. (2013</w:t>
      </w:r>
      <w:r w:rsidRPr="00710FA2">
        <w:rPr>
          <w:rFonts w:ascii="Times New Roman" w:hAnsi="Times New Roman" w:cs="Times New Roman"/>
          <w:i/>
          <w:sz w:val="24"/>
          <w:szCs w:val="24"/>
          <w:lang w:eastAsia="en-GB"/>
        </w:rPr>
        <w:t>). Importância da Participação da Comunidade na Gestão Escolar para um Ensino de Qualidade)</w:t>
      </w:r>
      <w:r w:rsidRPr="00710FA2">
        <w:rPr>
          <w:rFonts w:ascii="Times New Roman" w:hAnsi="Times New Roman" w:cs="Times New Roman"/>
          <w:sz w:val="24"/>
          <w:szCs w:val="24"/>
          <w:lang w:eastAsia="en-GB"/>
        </w:rPr>
        <w:t>. (Monografia). Universidade Federal de Santa Maria. Brasil</w:t>
      </w:r>
    </w:p>
    <w:p w:rsidR="00710FA2" w:rsidRPr="00105839" w:rsidRDefault="00710FA2" w:rsidP="00710FA2">
      <w:pPr>
        <w:spacing w:before="100" w:beforeAutospacing="1" w:after="100" w:afterAutospacing="1" w:line="36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</w:p>
    <w:sectPr w:rsidR="00710FA2" w:rsidRPr="00105839" w:rsidSect="000212AB">
      <w:footerReference w:type="default" r:id="rId279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31E2" w:rsidRDefault="00EB31E2">
      <w:pPr>
        <w:spacing w:after="0" w:line="240" w:lineRule="auto"/>
      </w:pPr>
      <w:r>
        <w:separator/>
      </w:r>
    </w:p>
  </w:endnote>
  <w:endnote w:type="continuationSeparator" w:id="0">
    <w:p w:rsidR="00EB31E2" w:rsidRDefault="00EB3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5B0" w:rsidRDefault="007945B0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82012529"/>
      <w:docPartObj>
        <w:docPartGallery w:val="Page Numbers (Bottom of Page)"/>
        <w:docPartUnique/>
      </w:docPartObj>
    </w:sdtPr>
    <w:sdtContent>
      <w:p w:rsidR="007945B0" w:rsidRDefault="007945B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704F">
          <w:rPr>
            <w:noProof/>
          </w:rPr>
          <w:t>19</w:t>
        </w:r>
        <w:r>
          <w:fldChar w:fldCharType="end"/>
        </w:r>
      </w:p>
    </w:sdtContent>
  </w:sdt>
  <w:p w:rsidR="007945B0" w:rsidRDefault="007945B0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31E2" w:rsidRDefault="00EB31E2">
      <w:pPr>
        <w:spacing w:after="0" w:line="240" w:lineRule="auto"/>
      </w:pPr>
      <w:r>
        <w:separator/>
      </w:r>
    </w:p>
  </w:footnote>
  <w:footnote w:type="continuationSeparator" w:id="0">
    <w:p w:rsidR="00EB31E2" w:rsidRDefault="00EB3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45B0" w:rsidRDefault="007945B0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3BACAA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>
    <w:nsid w:val="00000002"/>
    <w:multiLevelType w:val="multilevel"/>
    <w:tmpl w:val="BACA489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00000003"/>
    <w:multiLevelType w:val="hybridMultilevel"/>
    <w:tmpl w:val="B08A36F6"/>
    <w:lvl w:ilvl="0" w:tplc="D64EFD42">
      <w:start w:val="1"/>
      <w:numFmt w:val="decimal"/>
      <w:lvlText w:val="%1."/>
      <w:lvlJc w:val="left"/>
      <w:pPr>
        <w:ind w:left="60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25" w:hanging="360"/>
      </w:pPr>
    </w:lvl>
    <w:lvl w:ilvl="2" w:tplc="0816001B" w:tentative="1">
      <w:start w:val="1"/>
      <w:numFmt w:val="lowerRoman"/>
      <w:lvlText w:val="%3."/>
      <w:lvlJc w:val="right"/>
      <w:pPr>
        <w:ind w:left="2045" w:hanging="180"/>
      </w:pPr>
    </w:lvl>
    <w:lvl w:ilvl="3" w:tplc="0816000F" w:tentative="1">
      <w:start w:val="1"/>
      <w:numFmt w:val="decimal"/>
      <w:lvlText w:val="%4."/>
      <w:lvlJc w:val="left"/>
      <w:pPr>
        <w:ind w:left="2765" w:hanging="360"/>
      </w:pPr>
    </w:lvl>
    <w:lvl w:ilvl="4" w:tplc="08160019" w:tentative="1">
      <w:start w:val="1"/>
      <w:numFmt w:val="lowerLetter"/>
      <w:lvlText w:val="%5."/>
      <w:lvlJc w:val="left"/>
      <w:pPr>
        <w:ind w:left="3485" w:hanging="360"/>
      </w:pPr>
    </w:lvl>
    <w:lvl w:ilvl="5" w:tplc="0816001B" w:tentative="1">
      <w:start w:val="1"/>
      <w:numFmt w:val="lowerRoman"/>
      <w:lvlText w:val="%6."/>
      <w:lvlJc w:val="right"/>
      <w:pPr>
        <w:ind w:left="4205" w:hanging="180"/>
      </w:pPr>
    </w:lvl>
    <w:lvl w:ilvl="6" w:tplc="0816000F" w:tentative="1">
      <w:start w:val="1"/>
      <w:numFmt w:val="decimal"/>
      <w:lvlText w:val="%7."/>
      <w:lvlJc w:val="left"/>
      <w:pPr>
        <w:ind w:left="4925" w:hanging="360"/>
      </w:pPr>
    </w:lvl>
    <w:lvl w:ilvl="7" w:tplc="08160019" w:tentative="1">
      <w:start w:val="1"/>
      <w:numFmt w:val="lowerLetter"/>
      <w:lvlText w:val="%8."/>
      <w:lvlJc w:val="left"/>
      <w:pPr>
        <w:ind w:left="5645" w:hanging="360"/>
      </w:pPr>
    </w:lvl>
    <w:lvl w:ilvl="8" w:tplc="0816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3">
    <w:nsid w:val="00000004"/>
    <w:multiLevelType w:val="hybridMultilevel"/>
    <w:tmpl w:val="9BDE3450"/>
    <w:lvl w:ilvl="0" w:tplc="C9ECE1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25" w:hanging="360"/>
      </w:pPr>
    </w:lvl>
    <w:lvl w:ilvl="2" w:tplc="0816001B" w:tentative="1">
      <w:start w:val="1"/>
      <w:numFmt w:val="lowerRoman"/>
      <w:lvlText w:val="%3."/>
      <w:lvlJc w:val="right"/>
      <w:pPr>
        <w:ind w:left="2045" w:hanging="180"/>
      </w:pPr>
    </w:lvl>
    <w:lvl w:ilvl="3" w:tplc="0816000F" w:tentative="1">
      <w:start w:val="1"/>
      <w:numFmt w:val="decimal"/>
      <w:lvlText w:val="%4."/>
      <w:lvlJc w:val="left"/>
      <w:pPr>
        <w:ind w:left="2765" w:hanging="360"/>
      </w:pPr>
    </w:lvl>
    <w:lvl w:ilvl="4" w:tplc="08160019" w:tentative="1">
      <w:start w:val="1"/>
      <w:numFmt w:val="lowerLetter"/>
      <w:lvlText w:val="%5."/>
      <w:lvlJc w:val="left"/>
      <w:pPr>
        <w:ind w:left="3485" w:hanging="360"/>
      </w:pPr>
    </w:lvl>
    <w:lvl w:ilvl="5" w:tplc="0816001B" w:tentative="1">
      <w:start w:val="1"/>
      <w:numFmt w:val="lowerRoman"/>
      <w:lvlText w:val="%6."/>
      <w:lvlJc w:val="right"/>
      <w:pPr>
        <w:ind w:left="4205" w:hanging="180"/>
      </w:pPr>
    </w:lvl>
    <w:lvl w:ilvl="6" w:tplc="0816000F" w:tentative="1">
      <w:start w:val="1"/>
      <w:numFmt w:val="decimal"/>
      <w:lvlText w:val="%7."/>
      <w:lvlJc w:val="left"/>
      <w:pPr>
        <w:ind w:left="4925" w:hanging="360"/>
      </w:pPr>
    </w:lvl>
    <w:lvl w:ilvl="7" w:tplc="08160019" w:tentative="1">
      <w:start w:val="1"/>
      <w:numFmt w:val="lowerLetter"/>
      <w:lvlText w:val="%8."/>
      <w:lvlJc w:val="left"/>
      <w:pPr>
        <w:ind w:left="5645" w:hanging="360"/>
      </w:pPr>
    </w:lvl>
    <w:lvl w:ilvl="8" w:tplc="0816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4">
    <w:nsid w:val="00000005"/>
    <w:multiLevelType w:val="hybridMultilevel"/>
    <w:tmpl w:val="4BB83A88"/>
    <w:lvl w:ilvl="0" w:tplc="F882473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00000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E0A24276"/>
    <w:lvl w:ilvl="0" w:tplc="0816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BA7801DE"/>
    <w:lvl w:ilvl="0" w:tplc="0C3A8CF0">
      <w:start w:val="1"/>
      <w:numFmt w:val="decimal"/>
      <w:lvlText w:val="%1."/>
      <w:lvlJc w:val="left"/>
      <w:pPr>
        <w:ind w:left="630"/>
      </w:pPr>
      <w:rPr>
        <w:rFonts w:ascii="Times New Roman" w:eastAsia="Calibri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C6A57A">
      <w:start w:val="1"/>
      <w:numFmt w:val="lowerLetter"/>
      <w:lvlText w:val="%2"/>
      <w:lvlJc w:val="left"/>
      <w:pPr>
        <w:ind w:left="143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84E94A">
      <w:start w:val="1"/>
      <w:numFmt w:val="lowerRoman"/>
      <w:lvlText w:val="%3"/>
      <w:lvlJc w:val="left"/>
      <w:pPr>
        <w:ind w:left="215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F8896A">
      <w:start w:val="1"/>
      <w:numFmt w:val="decimal"/>
      <w:lvlText w:val="%4"/>
      <w:lvlJc w:val="left"/>
      <w:pPr>
        <w:ind w:left="287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7CBCE2">
      <w:start w:val="1"/>
      <w:numFmt w:val="lowerLetter"/>
      <w:lvlText w:val="%5"/>
      <w:lvlJc w:val="left"/>
      <w:pPr>
        <w:ind w:left="359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0C959E">
      <w:start w:val="1"/>
      <w:numFmt w:val="lowerRoman"/>
      <w:lvlText w:val="%6"/>
      <w:lvlJc w:val="left"/>
      <w:pPr>
        <w:ind w:left="431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CAF672">
      <w:start w:val="1"/>
      <w:numFmt w:val="decimal"/>
      <w:lvlText w:val="%7"/>
      <w:lvlJc w:val="left"/>
      <w:pPr>
        <w:ind w:left="503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C238B8">
      <w:start w:val="1"/>
      <w:numFmt w:val="lowerLetter"/>
      <w:lvlText w:val="%8"/>
      <w:lvlJc w:val="left"/>
      <w:pPr>
        <w:ind w:left="575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08F8FE">
      <w:start w:val="1"/>
      <w:numFmt w:val="lowerRoman"/>
      <w:lvlText w:val="%9"/>
      <w:lvlJc w:val="left"/>
      <w:pPr>
        <w:ind w:left="6470"/>
      </w:pPr>
      <w:rPr>
        <w:rFonts w:ascii="Times New Roman" w:eastAsia="Times New Roman" w:hAnsi="Times New Roman" w:cs="Times New Roman"/>
        <w:b w:val="0"/>
        <w:i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8"/>
    <w:multiLevelType w:val="hybridMultilevel"/>
    <w:tmpl w:val="B2060474"/>
    <w:lvl w:ilvl="0" w:tplc="D64EFD42">
      <w:start w:val="1"/>
      <w:numFmt w:val="decimal"/>
      <w:lvlText w:val="%1."/>
      <w:lvlJc w:val="left"/>
      <w:pPr>
        <w:ind w:left="60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25" w:hanging="360"/>
      </w:pPr>
    </w:lvl>
    <w:lvl w:ilvl="2" w:tplc="0816001B" w:tentative="1">
      <w:start w:val="1"/>
      <w:numFmt w:val="lowerRoman"/>
      <w:lvlText w:val="%3."/>
      <w:lvlJc w:val="right"/>
      <w:pPr>
        <w:ind w:left="2045" w:hanging="180"/>
      </w:pPr>
    </w:lvl>
    <w:lvl w:ilvl="3" w:tplc="0816000F" w:tentative="1">
      <w:start w:val="1"/>
      <w:numFmt w:val="decimal"/>
      <w:lvlText w:val="%4."/>
      <w:lvlJc w:val="left"/>
      <w:pPr>
        <w:ind w:left="2765" w:hanging="360"/>
      </w:pPr>
    </w:lvl>
    <w:lvl w:ilvl="4" w:tplc="08160019" w:tentative="1">
      <w:start w:val="1"/>
      <w:numFmt w:val="lowerLetter"/>
      <w:lvlText w:val="%5."/>
      <w:lvlJc w:val="left"/>
      <w:pPr>
        <w:ind w:left="3485" w:hanging="360"/>
      </w:pPr>
    </w:lvl>
    <w:lvl w:ilvl="5" w:tplc="0816001B" w:tentative="1">
      <w:start w:val="1"/>
      <w:numFmt w:val="lowerRoman"/>
      <w:lvlText w:val="%6."/>
      <w:lvlJc w:val="right"/>
      <w:pPr>
        <w:ind w:left="4205" w:hanging="180"/>
      </w:pPr>
    </w:lvl>
    <w:lvl w:ilvl="6" w:tplc="0816000F" w:tentative="1">
      <w:start w:val="1"/>
      <w:numFmt w:val="decimal"/>
      <w:lvlText w:val="%7."/>
      <w:lvlJc w:val="left"/>
      <w:pPr>
        <w:ind w:left="4925" w:hanging="360"/>
      </w:pPr>
    </w:lvl>
    <w:lvl w:ilvl="7" w:tplc="08160019" w:tentative="1">
      <w:start w:val="1"/>
      <w:numFmt w:val="lowerLetter"/>
      <w:lvlText w:val="%8."/>
      <w:lvlJc w:val="left"/>
      <w:pPr>
        <w:ind w:left="5645" w:hanging="360"/>
      </w:pPr>
    </w:lvl>
    <w:lvl w:ilvl="8" w:tplc="0816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8">
    <w:nsid w:val="00000009"/>
    <w:multiLevelType w:val="hybridMultilevel"/>
    <w:tmpl w:val="977CEB4A"/>
    <w:lvl w:ilvl="0" w:tplc="0816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8C0C4244"/>
    <w:lvl w:ilvl="0" w:tplc="6B4E293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25" w:hanging="360"/>
      </w:pPr>
    </w:lvl>
    <w:lvl w:ilvl="2" w:tplc="0816001B" w:tentative="1">
      <w:start w:val="1"/>
      <w:numFmt w:val="lowerRoman"/>
      <w:lvlText w:val="%3."/>
      <w:lvlJc w:val="right"/>
      <w:pPr>
        <w:ind w:left="2045" w:hanging="180"/>
      </w:pPr>
    </w:lvl>
    <w:lvl w:ilvl="3" w:tplc="0816000F" w:tentative="1">
      <w:start w:val="1"/>
      <w:numFmt w:val="decimal"/>
      <w:lvlText w:val="%4."/>
      <w:lvlJc w:val="left"/>
      <w:pPr>
        <w:ind w:left="2765" w:hanging="360"/>
      </w:pPr>
    </w:lvl>
    <w:lvl w:ilvl="4" w:tplc="08160019" w:tentative="1">
      <w:start w:val="1"/>
      <w:numFmt w:val="lowerLetter"/>
      <w:lvlText w:val="%5."/>
      <w:lvlJc w:val="left"/>
      <w:pPr>
        <w:ind w:left="3485" w:hanging="360"/>
      </w:pPr>
    </w:lvl>
    <w:lvl w:ilvl="5" w:tplc="0816001B" w:tentative="1">
      <w:start w:val="1"/>
      <w:numFmt w:val="lowerRoman"/>
      <w:lvlText w:val="%6."/>
      <w:lvlJc w:val="right"/>
      <w:pPr>
        <w:ind w:left="4205" w:hanging="180"/>
      </w:pPr>
    </w:lvl>
    <w:lvl w:ilvl="6" w:tplc="0816000F" w:tentative="1">
      <w:start w:val="1"/>
      <w:numFmt w:val="decimal"/>
      <w:lvlText w:val="%7."/>
      <w:lvlJc w:val="left"/>
      <w:pPr>
        <w:ind w:left="4925" w:hanging="360"/>
      </w:pPr>
    </w:lvl>
    <w:lvl w:ilvl="7" w:tplc="08160019" w:tentative="1">
      <w:start w:val="1"/>
      <w:numFmt w:val="lowerLetter"/>
      <w:lvlText w:val="%8."/>
      <w:lvlJc w:val="left"/>
      <w:pPr>
        <w:ind w:left="5645" w:hanging="360"/>
      </w:pPr>
    </w:lvl>
    <w:lvl w:ilvl="8" w:tplc="0816001B" w:tentative="1">
      <w:start w:val="1"/>
      <w:numFmt w:val="lowerRoman"/>
      <w:lvlText w:val="%9."/>
      <w:lvlJc w:val="right"/>
      <w:pPr>
        <w:ind w:left="6365" w:hanging="180"/>
      </w:pPr>
    </w:lvl>
  </w:abstractNum>
  <w:abstractNum w:abstractNumId="10">
    <w:nsid w:val="0000000B"/>
    <w:multiLevelType w:val="hybridMultilevel"/>
    <w:tmpl w:val="563C8E28"/>
    <w:lvl w:ilvl="0" w:tplc="0816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49801950"/>
    <w:lvl w:ilvl="0" w:tplc="292A9FD2">
      <w:start w:val="1"/>
      <w:numFmt w:val="decimal"/>
      <w:lvlText w:val="%1."/>
      <w:lvlJc w:val="left"/>
      <w:pPr>
        <w:ind w:left="96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85" w:hanging="360"/>
      </w:pPr>
    </w:lvl>
    <w:lvl w:ilvl="2" w:tplc="0816001B" w:tentative="1">
      <w:start w:val="1"/>
      <w:numFmt w:val="lowerRoman"/>
      <w:lvlText w:val="%3."/>
      <w:lvlJc w:val="right"/>
      <w:pPr>
        <w:ind w:left="2405" w:hanging="180"/>
      </w:pPr>
    </w:lvl>
    <w:lvl w:ilvl="3" w:tplc="0816000F" w:tentative="1">
      <w:start w:val="1"/>
      <w:numFmt w:val="decimal"/>
      <w:lvlText w:val="%4."/>
      <w:lvlJc w:val="left"/>
      <w:pPr>
        <w:ind w:left="3125" w:hanging="360"/>
      </w:pPr>
    </w:lvl>
    <w:lvl w:ilvl="4" w:tplc="08160019" w:tentative="1">
      <w:start w:val="1"/>
      <w:numFmt w:val="lowerLetter"/>
      <w:lvlText w:val="%5."/>
      <w:lvlJc w:val="left"/>
      <w:pPr>
        <w:ind w:left="3845" w:hanging="360"/>
      </w:pPr>
    </w:lvl>
    <w:lvl w:ilvl="5" w:tplc="0816001B" w:tentative="1">
      <w:start w:val="1"/>
      <w:numFmt w:val="lowerRoman"/>
      <w:lvlText w:val="%6."/>
      <w:lvlJc w:val="right"/>
      <w:pPr>
        <w:ind w:left="4565" w:hanging="180"/>
      </w:pPr>
    </w:lvl>
    <w:lvl w:ilvl="6" w:tplc="0816000F" w:tentative="1">
      <w:start w:val="1"/>
      <w:numFmt w:val="decimal"/>
      <w:lvlText w:val="%7."/>
      <w:lvlJc w:val="left"/>
      <w:pPr>
        <w:ind w:left="5285" w:hanging="360"/>
      </w:pPr>
    </w:lvl>
    <w:lvl w:ilvl="7" w:tplc="08160019" w:tentative="1">
      <w:start w:val="1"/>
      <w:numFmt w:val="lowerLetter"/>
      <w:lvlText w:val="%8."/>
      <w:lvlJc w:val="left"/>
      <w:pPr>
        <w:ind w:left="6005" w:hanging="360"/>
      </w:pPr>
    </w:lvl>
    <w:lvl w:ilvl="8" w:tplc="0816001B" w:tentative="1">
      <w:start w:val="1"/>
      <w:numFmt w:val="lowerRoman"/>
      <w:lvlText w:val="%9."/>
      <w:lvlJc w:val="right"/>
      <w:pPr>
        <w:ind w:left="6725" w:hanging="180"/>
      </w:pPr>
    </w:lvl>
  </w:abstractNum>
  <w:abstractNum w:abstractNumId="12">
    <w:nsid w:val="0000000D"/>
    <w:multiLevelType w:val="hybridMultilevel"/>
    <w:tmpl w:val="88F7BDDF"/>
    <w:lvl w:ilvl="0" w:tplc="02030001">
      <w:start w:val="1"/>
      <w:numFmt w:val="bullet"/>
      <w:lvlText w:val="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79D2E8B2"/>
    <w:lvl w:ilvl="0" w:tplc="02030001">
      <w:start w:val="1"/>
      <w:numFmt w:val="bullet"/>
      <w:lvlText w:val="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C316BA7F"/>
    <w:lvl w:ilvl="0" w:tplc="02030001">
      <w:start w:val="1"/>
      <w:numFmt w:val="bullet"/>
      <w:lvlText w:val="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multilevel"/>
    <w:tmpl w:val="1522F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81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9">
    <w:nsid w:val="0000001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>
    <w:nsid w:val="0000001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>
    <w:nsid w:val="0000001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5">
    <w:nsid w:val="0000001A"/>
    <w:multiLevelType w:val="hybridMultilevel"/>
    <w:tmpl w:val="D7BCEA78"/>
    <w:lvl w:ilvl="0" w:tplc="08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12C40C02"/>
    <w:multiLevelType w:val="hybridMultilevel"/>
    <w:tmpl w:val="B7EA3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1A334613"/>
    <w:multiLevelType w:val="hybridMultilevel"/>
    <w:tmpl w:val="F1B20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202683D"/>
    <w:multiLevelType w:val="hybridMultilevel"/>
    <w:tmpl w:val="6CDCBD86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22AA1627"/>
    <w:multiLevelType w:val="hybridMultilevel"/>
    <w:tmpl w:val="945AD14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CD47856"/>
    <w:multiLevelType w:val="hybridMultilevel"/>
    <w:tmpl w:val="B900B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FB1CC0"/>
    <w:multiLevelType w:val="hybridMultilevel"/>
    <w:tmpl w:val="6E9A89F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7813B8"/>
    <w:multiLevelType w:val="hybridMultilevel"/>
    <w:tmpl w:val="6E567C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F416187"/>
    <w:multiLevelType w:val="hybridMultilevel"/>
    <w:tmpl w:val="6DFCE8D0"/>
    <w:lvl w:ilvl="0" w:tplc="0416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18"/>
  </w:num>
  <w:num w:numId="4">
    <w:abstractNumId w:val="29"/>
  </w:num>
  <w:num w:numId="5">
    <w:abstractNumId w:val="0"/>
  </w:num>
  <w:num w:numId="6">
    <w:abstractNumId w:val="5"/>
  </w:num>
  <w:num w:numId="7">
    <w:abstractNumId w:val="8"/>
  </w:num>
  <w:num w:numId="8">
    <w:abstractNumId w:val="10"/>
  </w:num>
  <w:num w:numId="9">
    <w:abstractNumId w:val="11"/>
  </w:num>
  <w:num w:numId="10">
    <w:abstractNumId w:val="9"/>
  </w:num>
  <w:num w:numId="11">
    <w:abstractNumId w:val="3"/>
  </w:num>
  <w:num w:numId="12">
    <w:abstractNumId w:val="6"/>
  </w:num>
  <w:num w:numId="13">
    <w:abstractNumId w:val="7"/>
  </w:num>
  <w:num w:numId="14">
    <w:abstractNumId w:val="2"/>
  </w:num>
  <w:num w:numId="15">
    <w:abstractNumId w:val="4"/>
  </w:num>
  <w:num w:numId="16">
    <w:abstractNumId w:val="12"/>
  </w:num>
  <w:num w:numId="17">
    <w:abstractNumId w:val="13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30"/>
  </w:num>
  <w:num w:numId="29">
    <w:abstractNumId w:val="27"/>
  </w:num>
  <w:num w:numId="30">
    <w:abstractNumId w:val="26"/>
  </w:num>
  <w:num w:numId="31">
    <w:abstractNumId w:val="28"/>
  </w:num>
  <w:num w:numId="32">
    <w:abstractNumId w:val="33"/>
  </w:num>
  <w:num w:numId="33">
    <w:abstractNumId w:val="32"/>
  </w:num>
  <w:num w:numId="3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4D0"/>
    <w:rsid w:val="000212AB"/>
    <w:rsid w:val="0008004C"/>
    <w:rsid w:val="00084BA0"/>
    <w:rsid w:val="00095BAF"/>
    <w:rsid w:val="000B71C1"/>
    <w:rsid w:val="00105839"/>
    <w:rsid w:val="00116656"/>
    <w:rsid w:val="002768B7"/>
    <w:rsid w:val="002D676E"/>
    <w:rsid w:val="002E23A0"/>
    <w:rsid w:val="002F27DB"/>
    <w:rsid w:val="00381EBF"/>
    <w:rsid w:val="003B05ED"/>
    <w:rsid w:val="003C31DC"/>
    <w:rsid w:val="0040788E"/>
    <w:rsid w:val="00407EAF"/>
    <w:rsid w:val="00446730"/>
    <w:rsid w:val="004624E5"/>
    <w:rsid w:val="004878A1"/>
    <w:rsid w:val="004970F8"/>
    <w:rsid w:val="004B1CFA"/>
    <w:rsid w:val="004B372E"/>
    <w:rsid w:val="004D08F6"/>
    <w:rsid w:val="005829A8"/>
    <w:rsid w:val="00611713"/>
    <w:rsid w:val="0064520B"/>
    <w:rsid w:val="006469A8"/>
    <w:rsid w:val="00687FCA"/>
    <w:rsid w:val="00710FA2"/>
    <w:rsid w:val="0071691F"/>
    <w:rsid w:val="0071714B"/>
    <w:rsid w:val="00723C29"/>
    <w:rsid w:val="00747B9F"/>
    <w:rsid w:val="0077521C"/>
    <w:rsid w:val="007945B0"/>
    <w:rsid w:val="007D2E8D"/>
    <w:rsid w:val="008429DC"/>
    <w:rsid w:val="008B7461"/>
    <w:rsid w:val="008B755F"/>
    <w:rsid w:val="009669DA"/>
    <w:rsid w:val="009A7DAF"/>
    <w:rsid w:val="009C14FD"/>
    <w:rsid w:val="009C704F"/>
    <w:rsid w:val="00A82C42"/>
    <w:rsid w:val="00A850B4"/>
    <w:rsid w:val="00AF7078"/>
    <w:rsid w:val="00B121CA"/>
    <w:rsid w:val="00B475E3"/>
    <w:rsid w:val="00B814D0"/>
    <w:rsid w:val="00B92B2A"/>
    <w:rsid w:val="00C02FFA"/>
    <w:rsid w:val="00CB435F"/>
    <w:rsid w:val="00CD24E0"/>
    <w:rsid w:val="00D55396"/>
    <w:rsid w:val="00D65C20"/>
    <w:rsid w:val="00D7279D"/>
    <w:rsid w:val="00DA5E92"/>
    <w:rsid w:val="00DB3D96"/>
    <w:rsid w:val="00DD2D5C"/>
    <w:rsid w:val="00DE1A44"/>
    <w:rsid w:val="00E326B2"/>
    <w:rsid w:val="00E36329"/>
    <w:rsid w:val="00EA189C"/>
    <w:rsid w:val="00EB31E2"/>
    <w:rsid w:val="00EB3338"/>
    <w:rsid w:val="00F00808"/>
    <w:rsid w:val="00F33C1C"/>
    <w:rsid w:val="00F8353F"/>
    <w:rsid w:val="00FB00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E025E9A-D580-4913-940B-B25AA4C4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pt-BR"/>
    </w:rPr>
  </w:style>
  <w:style w:type="paragraph" w:styleId="Cabealho1">
    <w:name w:val="heading 1"/>
    <w:basedOn w:val="Normal"/>
    <w:next w:val="Normal"/>
    <w:link w:val="Cabealho1Carter"/>
    <w:uiPriority w:val="9"/>
    <w:qFormat/>
    <w:pPr>
      <w:keepNext/>
      <w:keepLines/>
      <w:spacing w:before="480" w:after="0"/>
      <w:outlineLvl w:val="0"/>
    </w:pPr>
    <w:rPr>
      <w:b/>
      <w:bCs/>
      <w:color w:val="365F91"/>
      <w:sz w:val="28"/>
      <w:szCs w:val="28"/>
    </w:rPr>
  </w:style>
  <w:style w:type="paragraph" w:styleId="Cabealho2">
    <w:name w:val="heading 2"/>
    <w:basedOn w:val="Normal"/>
    <w:next w:val="Normal"/>
    <w:link w:val="Cabealho2Carter"/>
    <w:uiPriority w:val="9"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Cabealho3">
    <w:name w:val="heading 3"/>
    <w:basedOn w:val="Normal"/>
    <w:next w:val="Normal"/>
    <w:link w:val="Cabealho3Carter"/>
    <w:uiPriority w:val="9"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Cabealho4">
    <w:name w:val="heading 4"/>
    <w:qFormat/>
    <w:pPr>
      <w:keepNext/>
      <w:keepLines/>
      <w:widowControl w:val="0"/>
      <w:spacing w:after="126" w:line="247" w:lineRule="auto"/>
      <w:ind w:left="86" w:right="-15"/>
      <w:outlineLvl w:val="3"/>
    </w:pPr>
    <w:rPr>
      <w:rFonts w:ascii="Times New Roman" w:eastAsia="Times New Roman" w:hAnsi="Times New Roman" w:cs="Times New Roman"/>
      <w:b/>
      <w:bCs/>
      <w:color w:val="000000"/>
      <w:sz w:val="24"/>
    </w:rPr>
  </w:style>
  <w:style w:type="paragraph" w:styleId="Cabealho5">
    <w:name w:val="heading 5"/>
    <w:qFormat/>
    <w:pPr>
      <w:keepNext/>
      <w:keepLines/>
      <w:widowControl w:val="0"/>
      <w:spacing w:after="126" w:line="247" w:lineRule="auto"/>
      <w:ind w:left="86" w:right="-15"/>
      <w:outlineLvl w:val="4"/>
    </w:pPr>
    <w:rPr>
      <w:rFonts w:ascii="Times New Roman" w:eastAsia="Times New Roman" w:hAnsi="Times New Roman" w:cs="Times New Roman"/>
      <w:b/>
      <w:bCs/>
      <w:color w:val="00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extodebalo">
    <w:name w:val="Balloon Text"/>
    <w:basedOn w:val="Normal"/>
    <w:link w:val="TextodebaloCarte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elhaMdia31">
    <w:name w:val="Grelha Média 31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elhaMdia3-Cor1">
    <w:name w:val="Medium Grid 3 Accent 1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elhaMdia3-Cor2">
    <w:name w:val="Medium Grid 3 Accent 2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elhaMdia3-Cor3">
    <w:name w:val="Medium Grid 3 Accent 3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elhaMdia3-Cor4">
    <w:name w:val="Medium Grid 3 Accent 4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elhaMdia3-Cor5">
    <w:name w:val="Medium Grid 3 Accent 5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elhaMdia3-Cor6">
    <w:name w:val="Medium Grid 3 Accent 6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customStyle="1" w:styleId="Cabealho1Carter">
    <w:name w:val="Cabeçalho 1 Caráter"/>
    <w:basedOn w:val="Tipodeletrapredefinidodopargrafo"/>
    <w:link w:val="Cabealho1"/>
    <w:uiPriority w:val="9"/>
    <w:rPr>
      <w:b/>
      <w:bCs/>
      <w:color w:val="365F91"/>
      <w:sz w:val="28"/>
      <w:szCs w:val="28"/>
    </w:rPr>
  </w:style>
  <w:style w:type="character" w:customStyle="1" w:styleId="Cabealho3Carter">
    <w:name w:val="Cabeçalho 3 Caráter"/>
    <w:basedOn w:val="Tipodeletrapredefinidodopargrafo"/>
    <w:link w:val="Cabealho3"/>
    <w:uiPriority w:val="9"/>
    <w:rPr>
      <w:b/>
      <w:bCs/>
      <w:color w:val="4F81BD"/>
    </w:rPr>
  </w:style>
  <w:style w:type="character" w:customStyle="1" w:styleId="Cabealho2Carter">
    <w:name w:val="Cabeçalho 2 Caráter"/>
    <w:basedOn w:val="Tipodeletrapredefinidodopargrafo"/>
    <w:link w:val="Cabealho2"/>
    <w:uiPriority w:val="9"/>
    <w:rPr>
      <w:b/>
      <w:bCs/>
      <w:color w:val="4F81BD"/>
      <w:sz w:val="26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SimSun" w:hAnsi="Cambria"/>
      <w:color w:val="17365D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="Cambria" w:eastAsia="SimSun" w:hAnsi="Cambria" w:cs="SimSun"/>
      <w:color w:val="17365D"/>
      <w:spacing w:val="5"/>
      <w:kern w:val="28"/>
      <w:sz w:val="52"/>
      <w:szCs w:val="52"/>
    </w:rPr>
  </w:style>
  <w:style w:type="paragraph" w:styleId="SemEspaamento">
    <w:name w:val="No Spacing"/>
    <w:qFormat/>
    <w:pPr>
      <w:spacing w:after="0" w:line="240" w:lineRule="auto"/>
    </w:pPr>
    <w:rPr>
      <w:lang w:val="en-US"/>
    </w:rPr>
  </w:style>
  <w:style w:type="paragraph" w:styleId="Cabealho">
    <w:name w:val="header"/>
    <w:basedOn w:val="Normal"/>
    <w:link w:val="Cabealho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Refdecomentrio">
    <w:name w:val="annotation reference"/>
    <w:rPr>
      <w:rFonts w:ascii="Calibri" w:eastAsia="Calibri" w:hAnsi="Calibri" w:cs="SimSun"/>
      <w:sz w:val="16"/>
      <w:szCs w:val="16"/>
    </w:rPr>
  </w:style>
  <w:style w:type="paragraph" w:styleId="Textodecomentrio">
    <w:name w:val="annotation text"/>
    <w:basedOn w:val="Normal"/>
    <w:link w:val="TextodecomentrioCarter"/>
    <w:pPr>
      <w:spacing w:after="160" w:line="240" w:lineRule="auto"/>
    </w:pPr>
    <w:rPr>
      <w:sz w:val="20"/>
      <w:szCs w:val="20"/>
    </w:rPr>
  </w:style>
  <w:style w:type="character" w:customStyle="1" w:styleId="Heading1Char30c245a7-3bb3-44a7-8ad4-5c6bacaf27ff">
    <w:name w:val="Heading 1 Char_30c245a7-3bb3-44a7-8ad4-5c6bacaf27ff"/>
    <w:rPr>
      <w:rFonts w:ascii="Calibri Light" w:eastAsia="SimSun" w:hAnsi="Calibri Light" w:cs="SimSun"/>
      <w:color w:val="2E74B5"/>
      <w:sz w:val="32"/>
      <w:szCs w:val="32"/>
    </w:rPr>
  </w:style>
  <w:style w:type="character" w:customStyle="1" w:styleId="Heading1Chare2999528-6f8a-4137-a92b-c0f830fbfb32">
    <w:name w:val="Heading 1 Char_e2999528-6f8a-4137-a92b-c0f830fbfb32"/>
    <w:rPr>
      <w:rFonts w:ascii="Calibri Light" w:eastAsia="SimSun" w:hAnsi="Calibri Light" w:cs="SimSun"/>
      <w:color w:val="2E74B5"/>
      <w:sz w:val="32"/>
      <w:szCs w:val="32"/>
    </w:rPr>
  </w:style>
  <w:style w:type="paragraph" w:styleId="Legenda">
    <w:name w:val="caption"/>
    <w:basedOn w:val="Normal"/>
    <w:qFormat/>
    <w:pPr>
      <w:spacing w:line="240" w:lineRule="auto"/>
    </w:pPr>
    <w:rPr>
      <w:i/>
      <w:color w:val="44546A"/>
      <w:sz w:val="18"/>
      <w:szCs w:val="18"/>
    </w:rPr>
  </w:style>
  <w:style w:type="paragraph" w:styleId="Cabealhodondice">
    <w:name w:val="TOC Heading"/>
    <w:basedOn w:val="Cabealho1"/>
    <w:uiPriority w:val="39"/>
    <w:qFormat/>
    <w:pPr>
      <w:widowControl w:val="0"/>
      <w:spacing w:before="240"/>
      <w:outlineLvl w:val="9"/>
    </w:pPr>
    <w:rPr>
      <w:rFonts w:ascii="Calibri Light" w:eastAsia="SimSun" w:hAnsi="Calibri Light"/>
      <w:color w:val="2E74B5"/>
      <w:sz w:val="32"/>
      <w:szCs w:val="32"/>
      <w:lang w:val="en-US"/>
    </w:rPr>
  </w:style>
  <w:style w:type="paragraph" w:styleId="ndicedeilustraes">
    <w:name w:val="table of figures"/>
    <w:basedOn w:val="Normal"/>
  </w:style>
  <w:style w:type="paragraph" w:styleId="ndice2">
    <w:name w:val="toc 2"/>
    <w:basedOn w:val="Normal"/>
    <w:uiPriority w:val="39"/>
    <w:pPr>
      <w:spacing w:after="100"/>
      <w:ind w:left="220"/>
    </w:pPr>
    <w:rPr>
      <w:sz w:val="21"/>
    </w:rPr>
  </w:style>
  <w:style w:type="character" w:styleId="Hiperligao">
    <w:name w:val="Hyperlink"/>
    <w:basedOn w:val="Tipodeletrapredefinidodopargrafo"/>
    <w:uiPriority w:val="99"/>
    <w:rPr>
      <w:color w:val="0563C1"/>
      <w:u w:val="single"/>
    </w:rPr>
  </w:style>
  <w:style w:type="paragraph" w:customStyle="1" w:styleId="footnotedescription">
    <w:name w:val="&quot;footnote description&quot;"/>
    <w:pPr>
      <w:spacing w:after="0" w:line="240" w:lineRule="auto"/>
      <w:ind w:left="175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footnotedescription18">
    <w:name w:val="&quot;footnote description&quot;18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17">
    <w:name w:val="&quot;footnote description&quot;17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16">
    <w:name w:val="&quot;footnote description&quot;16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15">
    <w:name w:val="&quot;footnote description&quot;15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14">
    <w:name w:val="&quot;footnote description&quot;14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13">
    <w:name w:val="&quot;footnote description&quot;13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12">
    <w:name w:val="&quot;footnote description&quot;12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Cabealhoourodap2">
    <w:name w:val="&quot;Cabeçalho ou rodapé (2)&quot;"/>
    <w:basedOn w:val="Normal"/>
    <w:pPr>
      <w:shd w:val="clear" w:color="FFFFFF" w:fill="FFFFFF"/>
      <w:spacing w:after="0" w:line="0" w:lineRule="atLeast"/>
    </w:pPr>
    <w:rPr>
      <w:rFonts w:ascii="AngsanaUPC" w:eastAsia="AngsanaUPC" w:hAnsi="AngsanaUPC" w:cs="AngsanaUPC"/>
      <w:b/>
      <w:bCs/>
      <w:color w:val="000000"/>
      <w:sz w:val="28"/>
      <w:szCs w:val="28"/>
    </w:rPr>
  </w:style>
  <w:style w:type="paragraph" w:customStyle="1" w:styleId="Textodocorpo11">
    <w:name w:val="&quot;Texto do corpo (11)&quot;"/>
    <w:basedOn w:val="Normal"/>
    <w:pPr>
      <w:shd w:val="clear" w:color="FFFFFF" w:fill="FFFFFF"/>
      <w:spacing w:before="360" w:after="720" w:line="0" w:lineRule="atLeast"/>
      <w:jc w:val="center"/>
    </w:pPr>
    <w:rPr>
      <w:rFonts w:ascii="AngsanaUPC" w:eastAsia="AngsanaUPC" w:hAnsi="AngsanaUPC" w:cs="AngsanaUPC"/>
      <w:color w:val="000000"/>
      <w:sz w:val="42"/>
      <w:szCs w:val="42"/>
    </w:rPr>
  </w:style>
  <w:style w:type="paragraph" w:customStyle="1" w:styleId="Cabealhoourodap3">
    <w:name w:val="&quot;Cabeçalho ou rodapé (3)&quot;"/>
    <w:basedOn w:val="Normal"/>
    <w:pPr>
      <w:shd w:val="clear" w:color="FFFFFF" w:fill="FFFFFF"/>
      <w:spacing w:after="0" w:line="0" w:lineRule="atLeast"/>
    </w:pPr>
    <w:rPr>
      <w:rFonts w:ascii="Bookman Old Style" w:eastAsia="Bookman Old Style" w:hAnsi="Bookman Old Style" w:cs="Bookman Old Style"/>
      <w:color w:val="000000"/>
      <w:sz w:val="21"/>
    </w:rPr>
  </w:style>
  <w:style w:type="paragraph" w:customStyle="1" w:styleId="Textodocorpo10">
    <w:name w:val="&quot;Texto do corpo (10)&quot;"/>
    <w:basedOn w:val="Normal"/>
    <w:pPr>
      <w:shd w:val="clear" w:color="FFFFFF" w:fill="FFFFFF"/>
      <w:spacing w:after="60" w:line="0" w:lineRule="atLeast"/>
    </w:pPr>
    <w:rPr>
      <w:rFonts w:ascii="AngsanaUPC" w:eastAsia="AngsanaUPC" w:hAnsi="AngsanaUPC" w:cs="AngsanaUPC"/>
      <w:color w:val="000000"/>
      <w:spacing w:val="-20"/>
      <w:sz w:val="18"/>
      <w:szCs w:val="18"/>
    </w:rPr>
  </w:style>
  <w:style w:type="paragraph" w:customStyle="1" w:styleId="Cabealhoourodap4">
    <w:name w:val="&quot;Cabeçalho ou rodapé (4)&quot;"/>
    <w:basedOn w:val="Normal"/>
    <w:pPr>
      <w:shd w:val="clear" w:color="FFFFFF" w:fill="FFFFFF"/>
      <w:spacing w:after="0" w:line="0" w:lineRule="atLeast"/>
    </w:pPr>
    <w:rPr>
      <w:rFonts w:ascii="Bookman Old Style" w:eastAsia="Bookman Old Style" w:hAnsi="Bookman Old Style" w:cs="Bookman Old Style"/>
      <w:color w:val="000000"/>
      <w:sz w:val="21"/>
    </w:rPr>
  </w:style>
  <w:style w:type="paragraph" w:customStyle="1" w:styleId="Textodocorpo13">
    <w:name w:val="&quot;Texto do corpo (13)&quot;"/>
    <w:basedOn w:val="Normal"/>
    <w:pPr>
      <w:shd w:val="clear" w:color="FFFFFF" w:fill="FFFFFF"/>
      <w:spacing w:after="0" w:line="0" w:lineRule="atLeast"/>
    </w:pPr>
    <w:rPr>
      <w:rFonts w:ascii="Bookman Old Style" w:eastAsia="Bookman Old Style" w:hAnsi="Bookman Old Style" w:cs="Bookman Old Style"/>
      <w:color w:val="000000"/>
      <w:sz w:val="42"/>
      <w:szCs w:val="42"/>
    </w:rPr>
  </w:style>
  <w:style w:type="paragraph" w:customStyle="1" w:styleId="Textodocorpo12">
    <w:name w:val="&quot;Texto do corpo (12)&quot;"/>
    <w:basedOn w:val="Normal"/>
    <w:pPr>
      <w:shd w:val="clear" w:color="FFFFFF" w:fill="FFFFFF"/>
      <w:spacing w:before="720" w:after="840" w:line="0" w:lineRule="atLeast"/>
      <w:jc w:val="both"/>
    </w:pPr>
    <w:rPr>
      <w:rFonts w:ascii="Bookman Old Style" w:eastAsia="Bookman Old Style" w:hAnsi="Bookman Old Style" w:cs="Bookman Old Style"/>
      <w:b/>
      <w:bCs/>
      <w:color w:val="000000"/>
      <w:sz w:val="26"/>
      <w:szCs w:val="26"/>
    </w:rPr>
  </w:style>
  <w:style w:type="paragraph" w:customStyle="1" w:styleId="Legendadafigura">
    <w:name w:val="&quot;Legenda da figura&quot;"/>
    <w:basedOn w:val="Normal"/>
    <w:pPr>
      <w:shd w:val="clear" w:color="FFFFFF" w:fill="FFFFFF"/>
      <w:spacing w:after="0" w:line="0" w:lineRule="atLeast"/>
    </w:pPr>
    <w:rPr>
      <w:rFonts w:ascii="Lucida Sans Unicode" w:eastAsia="Lucida Sans Unicode" w:hAnsi="Lucida Sans Unicode" w:cs="Lucida Sans Unicode"/>
      <w:color w:val="000000"/>
      <w:spacing w:val="30"/>
      <w:sz w:val="14"/>
      <w:szCs w:val="14"/>
    </w:rPr>
  </w:style>
  <w:style w:type="paragraph" w:customStyle="1" w:styleId="Textodocorpo6">
    <w:name w:val="&quot;Texto do corpo (6)&quot;"/>
    <w:basedOn w:val="Normal"/>
    <w:pPr>
      <w:shd w:val="clear" w:color="FFFFFF" w:fill="FFFFFF"/>
      <w:spacing w:after="60" w:line="377" w:lineRule="exact"/>
      <w:jc w:val="both"/>
    </w:pPr>
    <w:rPr>
      <w:rFonts w:ascii="AngsanaUPC" w:eastAsia="AngsanaUPC" w:hAnsi="AngsanaUPC" w:cs="AngsanaUPC"/>
      <w:i/>
      <w:iCs/>
      <w:color w:val="000000"/>
      <w:sz w:val="42"/>
      <w:szCs w:val="42"/>
    </w:rPr>
  </w:style>
  <w:style w:type="paragraph" w:customStyle="1" w:styleId="Textodocorpo5">
    <w:name w:val="&quot;Texto do corpo (5)&quot;"/>
    <w:basedOn w:val="Normal"/>
    <w:pPr>
      <w:shd w:val="clear" w:color="FFFFFF" w:fill="FFFFFF"/>
      <w:spacing w:after="0" w:line="0" w:lineRule="atLeast"/>
    </w:pPr>
    <w:rPr>
      <w:rFonts w:ascii="Candara" w:eastAsia="Candara" w:hAnsi="Candara" w:cs="Candara"/>
      <w:color w:val="000000"/>
      <w:sz w:val="23"/>
      <w:szCs w:val="23"/>
    </w:rPr>
  </w:style>
  <w:style w:type="paragraph" w:customStyle="1" w:styleId="Textodocorpo4">
    <w:name w:val="&quot;Texto do corpo (4)&quot;"/>
    <w:basedOn w:val="Normal"/>
    <w:pPr>
      <w:shd w:val="clear" w:color="FFFFFF" w:fill="FFFFFF"/>
      <w:spacing w:before="600" w:after="0" w:line="0" w:lineRule="atLeast"/>
      <w:jc w:val="right"/>
    </w:pPr>
    <w:rPr>
      <w:rFonts w:ascii="Constantia" w:eastAsia="Constantia" w:hAnsi="Constantia" w:cs="Constantia"/>
      <w:color w:val="000000"/>
      <w:sz w:val="20"/>
      <w:szCs w:val="20"/>
    </w:rPr>
  </w:style>
  <w:style w:type="paragraph" w:customStyle="1" w:styleId="Ttulo32">
    <w:name w:val="&quot;Título #3 (2)&quot;"/>
    <w:basedOn w:val="Normal"/>
    <w:pPr>
      <w:shd w:val="clear" w:color="FFFFFF" w:fill="FFFFFF"/>
      <w:spacing w:after="240" w:line="0" w:lineRule="atLeast"/>
      <w:jc w:val="center"/>
      <w:outlineLvl w:val="2"/>
    </w:pPr>
    <w:rPr>
      <w:rFonts w:ascii="AngsanaUPC" w:eastAsia="AngsanaUPC" w:hAnsi="AngsanaUPC" w:cs="AngsanaUPC"/>
      <w:color w:val="000000"/>
      <w:sz w:val="42"/>
      <w:szCs w:val="42"/>
    </w:rPr>
  </w:style>
  <w:style w:type="paragraph" w:customStyle="1" w:styleId="Textodocorpo3">
    <w:name w:val="&quot;Texto do corpo (3)&quot;"/>
    <w:basedOn w:val="Normal"/>
    <w:pPr>
      <w:shd w:val="clear" w:color="FFFFFF" w:fill="FFFFFF"/>
      <w:spacing w:after="600" w:line="370" w:lineRule="exact"/>
      <w:ind w:hanging="1960"/>
      <w:jc w:val="center"/>
    </w:pPr>
    <w:rPr>
      <w:rFonts w:ascii="AngsanaUPC" w:eastAsia="AngsanaUPC" w:hAnsi="AngsanaUPC" w:cs="AngsanaUPC"/>
      <w:b/>
      <w:bCs/>
      <w:color w:val="000000"/>
      <w:sz w:val="42"/>
      <w:szCs w:val="42"/>
    </w:rPr>
  </w:style>
  <w:style w:type="paragraph" w:customStyle="1" w:styleId="Textodocorpo2">
    <w:name w:val="&quot;Texto do corpo (2)&quot;"/>
    <w:basedOn w:val="Normal"/>
    <w:pPr>
      <w:shd w:val="clear" w:color="FFFFFF" w:fill="FFFFFF"/>
      <w:spacing w:before="720" w:after="180" w:line="365" w:lineRule="exact"/>
      <w:ind w:hanging="620"/>
      <w:jc w:val="both"/>
    </w:pPr>
    <w:rPr>
      <w:rFonts w:ascii="AngsanaUPC" w:eastAsia="AngsanaUPC" w:hAnsi="AngsanaUPC" w:cs="AngsanaUPC"/>
      <w:color w:val="000000"/>
      <w:sz w:val="42"/>
      <w:szCs w:val="42"/>
    </w:rPr>
  </w:style>
  <w:style w:type="paragraph" w:customStyle="1" w:styleId="Ttulo1">
    <w:name w:val="&quot;Título #1&quot;"/>
    <w:basedOn w:val="Normal"/>
    <w:pPr>
      <w:shd w:val="clear" w:color="FFFFFF" w:fill="FFFFFF"/>
      <w:spacing w:after="360" w:line="0" w:lineRule="atLeast"/>
      <w:jc w:val="center"/>
      <w:outlineLvl w:val="0"/>
    </w:pPr>
    <w:rPr>
      <w:rFonts w:ascii="AngsanaUPC" w:eastAsia="AngsanaUPC" w:hAnsi="AngsanaUPC" w:cs="AngsanaUPC"/>
      <w:b/>
      <w:bCs/>
      <w:color w:val="000000"/>
      <w:sz w:val="54"/>
      <w:szCs w:val="54"/>
    </w:rPr>
  </w:style>
  <w:style w:type="paragraph" w:customStyle="1" w:styleId="Cabealhoourodap">
    <w:name w:val="&quot;Cabeçalho ou rodapé&quot;"/>
    <w:basedOn w:val="Normal"/>
    <w:pPr>
      <w:shd w:val="clear" w:color="FFFFFF" w:fill="FFFFFF"/>
      <w:spacing w:after="0" w:line="0" w:lineRule="atLeast"/>
    </w:pPr>
    <w:rPr>
      <w:rFonts w:ascii="AngsanaUPC" w:eastAsia="AngsanaUPC" w:hAnsi="AngsanaUPC" w:cs="AngsanaUPC"/>
      <w:b/>
      <w:bCs/>
      <w:color w:val="000000"/>
      <w:sz w:val="42"/>
      <w:szCs w:val="42"/>
    </w:rPr>
  </w:style>
  <w:style w:type="paragraph" w:customStyle="1" w:styleId="Ttulo2">
    <w:name w:val="&quot;Título #2&quot;"/>
    <w:basedOn w:val="Normal"/>
    <w:pPr>
      <w:shd w:val="clear" w:color="FFFFFF" w:fill="FFFFFF"/>
      <w:spacing w:after="240" w:line="334" w:lineRule="exact"/>
      <w:jc w:val="center"/>
      <w:outlineLvl w:val="1"/>
    </w:pPr>
    <w:rPr>
      <w:rFonts w:ascii="AngsanaUPC" w:eastAsia="AngsanaUPC" w:hAnsi="AngsanaUPC" w:cs="AngsanaUPC"/>
      <w:color w:val="000000"/>
      <w:sz w:val="42"/>
      <w:szCs w:val="42"/>
    </w:rPr>
  </w:style>
  <w:style w:type="paragraph" w:customStyle="1" w:styleId="Ttulo3">
    <w:name w:val="&quot;Título #3&quot;"/>
    <w:basedOn w:val="Normal"/>
    <w:pPr>
      <w:shd w:val="clear" w:color="FFFFFF" w:fill="FFFFFF"/>
      <w:spacing w:before="660" w:after="240" w:line="0" w:lineRule="atLeast"/>
      <w:jc w:val="center"/>
      <w:outlineLvl w:val="2"/>
    </w:pPr>
    <w:rPr>
      <w:rFonts w:ascii="AngsanaUPC" w:eastAsia="AngsanaUPC" w:hAnsi="AngsanaUPC" w:cs="AngsanaUPC"/>
      <w:b/>
      <w:bCs/>
      <w:color w:val="000000"/>
      <w:sz w:val="42"/>
      <w:szCs w:val="42"/>
    </w:rPr>
  </w:style>
  <w:style w:type="paragraph" w:customStyle="1" w:styleId="Textodocorpo9">
    <w:name w:val="&quot;Texto do corpo (9)&quot;"/>
    <w:basedOn w:val="Normal"/>
    <w:pPr>
      <w:shd w:val="clear" w:color="FFFFFF" w:fill="FFFFFF"/>
      <w:spacing w:after="0" w:line="0" w:lineRule="atLeast"/>
    </w:pPr>
    <w:rPr>
      <w:rFonts w:ascii="AngsanaUPC" w:eastAsia="AngsanaUPC" w:hAnsi="AngsanaUPC" w:cs="AngsanaUPC"/>
      <w:b/>
      <w:bCs/>
      <w:i/>
      <w:iCs/>
      <w:color w:val="000000"/>
      <w:sz w:val="16"/>
      <w:szCs w:val="16"/>
    </w:rPr>
  </w:style>
  <w:style w:type="paragraph" w:customStyle="1" w:styleId="Textodocorpo8">
    <w:name w:val="&quot;Texto do corpo (8)&quot;"/>
    <w:basedOn w:val="Normal"/>
    <w:pPr>
      <w:shd w:val="clear" w:color="FFFFFF" w:fill="FFFFFF"/>
      <w:spacing w:after="540" w:line="0" w:lineRule="atLeast"/>
    </w:pPr>
    <w:rPr>
      <w:rFonts w:ascii="David" w:eastAsia="David" w:hAnsi="David" w:cs="David"/>
      <w:b/>
      <w:bCs/>
      <w:i/>
      <w:iCs/>
      <w:color w:val="000000"/>
      <w:sz w:val="11"/>
      <w:szCs w:val="11"/>
    </w:rPr>
  </w:style>
  <w:style w:type="paragraph" w:customStyle="1" w:styleId="Textodocorpo7">
    <w:name w:val="&quot;Texto do corpo (7)&quot;"/>
    <w:basedOn w:val="Normal"/>
    <w:pPr>
      <w:shd w:val="clear" w:color="FFFFFF" w:fill="FFFFFF"/>
      <w:spacing w:after="120" w:line="0" w:lineRule="atLeast"/>
    </w:pPr>
    <w:rPr>
      <w:rFonts w:ascii="AngsanaUPC" w:eastAsia="AngsanaUPC" w:hAnsi="AngsanaUPC" w:cs="AngsanaUPC"/>
      <w:color w:val="000000"/>
      <w:sz w:val="20"/>
      <w:szCs w:val="20"/>
    </w:rPr>
  </w:style>
  <w:style w:type="paragraph" w:customStyle="1" w:styleId="footnotedescription11">
    <w:name w:val="&quot;footnote description&quot;11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10">
    <w:name w:val="&quot;footnote description&quot;10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9">
    <w:name w:val="&quot;footnote description&quot;9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8">
    <w:name w:val="&quot;footnote description&quot;8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7">
    <w:name w:val="&quot;footnote description&quot;7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6">
    <w:name w:val="&quot;footnote description&quot;6"/>
    <w:pPr>
      <w:spacing w:after="0" w:line="240" w:lineRule="auto"/>
      <w:ind w:right="395"/>
      <w:jc w:val="both"/>
    </w:pPr>
    <w:rPr>
      <w:rFonts w:ascii="Arial" w:eastAsia="Arial" w:hAnsi="Arial" w:cs="Arial"/>
      <w:color w:val="000000"/>
      <w:sz w:val="20"/>
    </w:rPr>
  </w:style>
  <w:style w:type="paragraph" w:customStyle="1" w:styleId="footnotedescription5">
    <w:name w:val="&quot;footnote description&quot;5"/>
    <w:pPr>
      <w:spacing w:after="0" w:line="240" w:lineRule="auto"/>
      <w:ind w:left="175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footnotedescription4">
    <w:name w:val="&quot;footnote description&quot;4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styleId="ndice4">
    <w:name w:val="toc 4"/>
    <w:pPr>
      <w:spacing w:after="151" w:line="240" w:lineRule="auto"/>
      <w:ind w:left="798" w:right="15"/>
    </w:pPr>
    <w:rPr>
      <w:rFonts w:cs="Calibri"/>
      <w:color w:val="000000"/>
      <w:sz w:val="21"/>
    </w:rPr>
  </w:style>
  <w:style w:type="paragraph" w:styleId="ndice5">
    <w:name w:val="toc 5"/>
    <w:pPr>
      <w:spacing w:after="151" w:line="240" w:lineRule="auto"/>
      <w:ind w:left="798" w:right="15"/>
    </w:pPr>
    <w:rPr>
      <w:rFonts w:cs="Calibri"/>
      <w:color w:val="000000"/>
      <w:sz w:val="21"/>
    </w:rPr>
  </w:style>
  <w:style w:type="paragraph" w:styleId="ndice3">
    <w:name w:val="toc 3"/>
    <w:uiPriority w:val="39"/>
    <w:pPr>
      <w:spacing w:after="151" w:line="240" w:lineRule="auto"/>
      <w:ind w:left="798" w:right="15"/>
    </w:pPr>
    <w:rPr>
      <w:rFonts w:cs="Calibri"/>
      <w:color w:val="000000"/>
      <w:sz w:val="21"/>
    </w:rPr>
  </w:style>
  <w:style w:type="paragraph" w:styleId="ndice1">
    <w:name w:val="toc 1"/>
    <w:uiPriority w:val="39"/>
    <w:pPr>
      <w:spacing w:after="151" w:line="240" w:lineRule="auto"/>
      <w:ind w:left="577" w:right="15"/>
    </w:pPr>
    <w:rPr>
      <w:rFonts w:cs="Calibri"/>
      <w:b/>
      <w:bCs/>
      <w:color w:val="000000"/>
      <w:sz w:val="21"/>
    </w:rPr>
  </w:style>
  <w:style w:type="paragraph" w:customStyle="1" w:styleId="footnotedescription3">
    <w:name w:val="&quot;footnote description&quot;3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2">
    <w:name w:val="&quot;footnote description&quot;2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1">
    <w:name w:val="&quot;footnote description&quot;1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character" w:styleId="TextodoMarcadordePosio">
    <w:name w:val="Placeholder Text"/>
    <w:basedOn w:val="Tipodeletrapredefinidodopargrafo"/>
    <w:uiPriority w:val="99"/>
    <w:rPr>
      <w:color w:val="808080"/>
    </w:rPr>
  </w:style>
  <w:style w:type="paragraph" w:customStyle="1" w:styleId="footnotedescription0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pPr>
      <w:spacing w:after="200"/>
    </w:pPr>
    <w:rPr>
      <w:b/>
      <w:bCs/>
    </w:rPr>
  </w:style>
  <w:style w:type="character" w:customStyle="1" w:styleId="TextodecomentrioCarter">
    <w:name w:val="Texto de comentário Caráter"/>
    <w:basedOn w:val="Tipodeletrapredefinidodopargrafo"/>
    <w:link w:val="Textodecomentrio"/>
    <w:rPr>
      <w:sz w:val="20"/>
      <w:szCs w:val="20"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rPr>
      <w:b/>
      <w:bCs/>
      <w:sz w:val="20"/>
      <w:szCs w:val="20"/>
    </w:rPr>
  </w:style>
  <w:style w:type="paragraph" w:customStyle="1" w:styleId="footnotedescriptiona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b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c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d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e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f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customStyle="1" w:styleId="footnotedescriptionf0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table" w:styleId="GrelhaMdia3">
    <w:name w:val="Medium Grid 3"/>
    <w:basedOn w:val="Tabela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paragraph" w:customStyle="1" w:styleId="footnotedescriptionf1">
    <w:name w:val="&quot;footnote description&quot;"/>
    <w:pPr>
      <w:spacing w:after="114" w:line="249" w:lineRule="auto"/>
      <w:ind w:left="552" w:right="577"/>
      <w:jc w:val="both"/>
    </w:pPr>
    <w:rPr>
      <w:rFonts w:ascii="Times New Roman" w:eastAsia="Times New Roman" w:hAnsi="Times New Roman" w:cs="Times New Roman"/>
      <w:color w:val="231F20"/>
      <w:sz w:val="16"/>
    </w:rPr>
  </w:style>
  <w:style w:type="paragraph" w:styleId="Corpodetexto">
    <w:name w:val="Body Text"/>
    <w:basedOn w:val="Normal"/>
    <w:pPr>
      <w:spacing w:after="120"/>
    </w:pPr>
    <w:rPr>
      <w:rFonts w:ascii="Times New Roman" w:eastAsia="SimSu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pPr>
      <w:spacing w:after="0"/>
    </w:pPr>
    <w:rPr>
      <w:rFonts w:ascii="Times New Roman" w:eastAsia="SimSu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Tipodeletrapredefinidodopargrafo"/>
    <w:rPr>
      <w:rFonts w:ascii="Times New Roman" w:eastAsia="SimSun" w:hAnsi="Times New Roman" w:cs="Times New Roman"/>
      <w:sz w:val="21"/>
      <w:vertAlign w:val="superscript"/>
    </w:rPr>
  </w:style>
  <w:style w:type="character" w:styleId="Nmerodepgina">
    <w:name w:val="page number"/>
    <w:basedOn w:val="Tipodeletrapredefinidodopargraf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../customXml/item117.xml"/><Relationship Id="rId21" Type="http://schemas.openxmlformats.org/officeDocument/2006/relationships/customXml" Target="../customXml/item21.xml"/><Relationship Id="rId42" Type="http://schemas.openxmlformats.org/officeDocument/2006/relationships/customXml" Target="../customXml/item42.xml"/><Relationship Id="rId63" Type="http://schemas.openxmlformats.org/officeDocument/2006/relationships/customXml" Target="../customXml/item63.xml"/><Relationship Id="rId84" Type="http://schemas.openxmlformats.org/officeDocument/2006/relationships/customXml" Target="../customXml/item84.xml"/><Relationship Id="rId138" Type="http://schemas.openxmlformats.org/officeDocument/2006/relationships/customXml" Target="../customXml/item138.xml"/><Relationship Id="rId159" Type="http://schemas.openxmlformats.org/officeDocument/2006/relationships/customXml" Target="../customXml/item159.xml"/><Relationship Id="rId170" Type="http://schemas.openxmlformats.org/officeDocument/2006/relationships/customXml" Target="../customXml/item170.xml"/><Relationship Id="rId191" Type="http://schemas.openxmlformats.org/officeDocument/2006/relationships/customXml" Target="../customXml/item191.xml"/><Relationship Id="rId205" Type="http://schemas.openxmlformats.org/officeDocument/2006/relationships/customXml" Target="../customXml/item205.xml"/><Relationship Id="rId226" Type="http://schemas.openxmlformats.org/officeDocument/2006/relationships/customXml" Target="../customXml/item226.xml"/><Relationship Id="rId247" Type="http://schemas.openxmlformats.org/officeDocument/2006/relationships/customXml" Target="../customXml/item247.xml"/><Relationship Id="rId107" Type="http://schemas.openxmlformats.org/officeDocument/2006/relationships/customXml" Target="../customXml/item107.xml"/><Relationship Id="rId268" Type="http://schemas.openxmlformats.org/officeDocument/2006/relationships/customXml" Target="../customXml/item268.xml"/><Relationship Id="rId11" Type="http://schemas.openxmlformats.org/officeDocument/2006/relationships/customXml" Target="../customXml/item11.xml"/><Relationship Id="rId32" Type="http://schemas.openxmlformats.org/officeDocument/2006/relationships/customXml" Target="../customXml/item32.xml"/><Relationship Id="rId53" Type="http://schemas.openxmlformats.org/officeDocument/2006/relationships/customXml" Target="../customXml/item53.xml"/><Relationship Id="rId74" Type="http://schemas.openxmlformats.org/officeDocument/2006/relationships/customXml" Target="../customXml/item74.xml"/><Relationship Id="rId128" Type="http://schemas.openxmlformats.org/officeDocument/2006/relationships/customXml" Target="../customXml/item128.xml"/><Relationship Id="rId149" Type="http://schemas.openxmlformats.org/officeDocument/2006/relationships/customXml" Target="../customXml/item149.xml"/><Relationship Id="rId5" Type="http://schemas.openxmlformats.org/officeDocument/2006/relationships/customXml" Target="../customXml/item5.xml"/><Relationship Id="rId95" Type="http://schemas.openxmlformats.org/officeDocument/2006/relationships/customXml" Target="../customXml/item95.xml"/><Relationship Id="rId160" Type="http://schemas.openxmlformats.org/officeDocument/2006/relationships/customXml" Target="../customXml/item160.xml"/><Relationship Id="rId181" Type="http://schemas.openxmlformats.org/officeDocument/2006/relationships/customXml" Target="../customXml/item181.xml"/><Relationship Id="rId216" Type="http://schemas.openxmlformats.org/officeDocument/2006/relationships/customXml" Target="../customXml/item216.xml"/><Relationship Id="rId237" Type="http://schemas.openxmlformats.org/officeDocument/2006/relationships/customXml" Target="../customXml/item237.xml"/><Relationship Id="rId258" Type="http://schemas.openxmlformats.org/officeDocument/2006/relationships/customXml" Target="../customXml/item258.xml"/><Relationship Id="rId279" Type="http://schemas.openxmlformats.org/officeDocument/2006/relationships/footer" Target="footer2.xml"/><Relationship Id="rId22" Type="http://schemas.openxmlformats.org/officeDocument/2006/relationships/customXml" Target="../customXml/item22.xml"/><Relationship Id="rId43" Type="http://schemas.openxmlformats.org/officeDocument/2006/relationships/customXml" Target="../customXml/item43.xml"/><Relationship Id="rId64" Type="http://schemas.openxmlformats.org/officeDocument/2006/relationships/customXml" Target="../customXml/item64.xml"/><Relationship Id="rId118" Type="http://schemas.openxmlformats.org/officeDocument/2006/relationships/customXml" Target="../customXml/item118.xml"/><Relationship Id="rId139" Type="http://schemas.openxmlformats.org/officeDocument/2006/relationships/customXml" Target="../customXml/item139.xml"/><Relationship Id="rId85" Type="http://schemas.openxmlformats.org/officeDocument/2006/relationships/customXml" Target="../customXml/item85.xml"/><Relationship Id="rId150" Type="http://schemas.openxmlformats.org/officeDocument/2006/relationships/customXml" Target="../customXml/item150.xml"/><Relationship Id="rId171" Type="http://schemas.openxmlformats.org/officeDocument/2006/relationships/customXml" Target="../customXml/item171.xml"/><Relationship Id="rId192" Type="http://schemas.openxmlformats.org/officeDocument/2006/relationships/customXml" Target="../customXml/item192.xml"/><Relationship Id="rId206" Type="http://schemas.openxmlformats.org/officeDocument/2006/relationships/customXml" Target="../customXml/item206.xml"/><Relationship Id="rId227" Type="http://schemas.openxmlformats.org/officeDocument/2006/relationships/customXml" Target="../customXml/item227.xml"/><Relationship Id="rId248" Type="http://schemas.openxmlformats.org/officeDocument/2006/relationships/customXml" Target="../customXml/item248.xml"/><Relationship Id="rId269" Type="http://schemas.openxmlformats.org/officeDocument/2006/relationships/numbering" Target="numbering.xml"/><Relationship Id="rId12" Type="http://schemas.openxmlformats.org/officeDocument/2006/relationships/customXml" Target="../customXml/item12.xml"/><Relationship Id="rId33" Type="http://schemas.openxmlformats.org/officeDocument/2006/relationships/customXml" Target="../customXml/item33.xml"/><Relationship Id="rId108" Type="http://schemas.openxmlformats.org/officeDocument/2006/relationships/customXml" Target="../customXml/item108.xml"/><Relationship Id="rId129" Type="http://schemas.openxmlformats.org/officeDocument/2006/relationships/customXml" Target="../customXml/item129.xml"/><Relationship Id="rId280" Type="http://schemas.openxmlformats.org/officeDocument/2006/relationships/fontTable" Target="fontTable.xml"/><Relationship Id="rId54" Type="http://schemas.openxmlformats.org/officeDocument/2006/relationships/customXml" Target="../customXml/item54.xml"/><Relationship Id="rId75" Type="http://schemas.openxmlformats.org/officeDocument/2006/relationships/customXml" Target="../customXml/item75.xml"/><Relationship Id="rId96" Type="http://schemas.openxmlformats.org/officeDocument/2006/relationships/customXml" Target="../customXml/item96.xml"/><Relationship Id="rId140" Type="http://schemas.openxmlformats.org/officeDocument/2006/relationships/customXml" Target="../customXml/item140.xml"/><Relationship Id="rId161" Type="http://schemas.openxmlformats.org/officeDocument/2006/relationships/customXml" Target="../customXml/item161.xml"/><Relationship Id="rId182" Type="http://schemas.openxmlformats.org/officeDocument/2006/relationships/customXml" Target="../customXml/item182.xml"/><Relationship Id="rId217" Type="http://schemas.openxmlformats.org/officeDocument/2006/relationships/customXml" Target="../customXml/item217.xml"/><Relationship Id="rId6" Type="http://schemas.openxmlformats.org/officeDocument/2006/relationships/customXml" Target="../customXml/item6.xml"/><Relationship Id="rId238" Type="http://schemas.openxmlformats.org/officeDocument/2006/relationships/customXml" Target="../customXml/item238.xml"/><Relationship Id="rId259" Type="http://schemas.openxmlformats.org/officeDocument/2006/relationships/customXml" Target="../customXml/item259.xml"/><Relationship Id="rId23" Type="http://schemas.openxmlformats.org/officeDocument/2006/relationships/customXml" Target="../customXml/item23.xml"/><Relationship Id="rId119" Type="http://schemas.openxmlformats.org/officeDocument/2006/relationships/customXml" Target="../customXml/item119.xml"/><Relationship Id="rId270" Type="http://schemas.openxmlformats.org/officeDocument/2006/relationships/styles" Target="styles.xml"/><Relationship Id="rId44" Type="http://schemas.openxmlformats.org/officeDocument/2006/relationships/customXml" Target="../customXml/item44.xml"/><Relationship Id="rId65" Type="http://schemas.openxmlformats.org/officeDocument/2006/relationships/customXml" Target="../customXml/item65.xml"/><Relationship Id="rId86" Type="http://schemas.openxmlformats.org/officeDocument/2006/relationships/customXml" Target="../customXml/item86.xml"/><Relationship Id="rId130" Type="http://schemas.openxmlformats.org/officeDocument/2006/relationships/customXml" Target="../customXml/item130.xml"/><Relationship Id="rId151" Type="http://schemas.openxmlformats.org/officeDocument/2006/relationships/customXml" Target="../customXml/item151.xml"/><Relationship Id="rId172" Type="http://schemas.openxmlformats.org/officeDocument/2006/relationships/customXml" Target="../customXml/item172.xml"/><Relationship Id="rId193" Type="http://schemas.openxmlformats.org/officeDocument/2006/relationships/customXml" Target="../customXml/item193.xml"/><Relationship Id="rId202" Type="http://schemas.openxmlformats.org/officeDocument/2006/relationships/customXml" Target="../customXml/item202.xml"/><Relationship Id="rId207" Type="http://schemas.openxmlformats.org/officeDocument/2006/relationships/customXml" Target="../customXml/item207.xml"/><Relationship Id="rId223" Type="http://schemas.openxmlformats.org/officeDocument/2006/relationships/customXml" Target="../customXml/item223.xml"/><Relationship Id="rId228" Type="http://schemas.openxmlformats.org/officeDocument/2006/relationships/customXml" Target="../customXml/item228.xml"/><Relationship Id="rId244" Type="http://schemas.openxmlformats.org/officeDocument/2006/relationships/customXml" Target="../customXml/item244.xml"/><Relationship Id="rId249" Type="http://schemas.openxmlformats.org/officeDocument/2006/relationships/customXml" Target="../customXml/item249.xml"/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39" Type="http://schemas.openxmlformats.org/officeDocument/2006/relationships/customXml" Target="../customXml/item39.xml"/><Relationship Id="rId109" Type="http://schemas.openxmlformats.org/officeDocument/2006/relationships/customXml" Target="../customXml/item109.xml"/><Relationship Id="rId260" Type="http://schemas.openxmlformats.org/officeDocument/2006/relationships/customXml" Target="../customXml/item260.xml"/><Relationship Id="rId265" Type="http://schemas.openxmlformats.org/officeDocument/2006/relationships/customXml" Target="../customXml/item265.xml"/><Relationship Id="rId281" Type="http://schemas.openxmlformats.org/officeDocument/2006/relationships/theme" Target="theme/theme1.xml"/><Relationship Id="rId34" Type="http://schemas.openxmlformats.org/officeDocument/2006/relationships/customXml" Target="../customXml/item34.xml"/><Relationship Id="rId50" Type="http://schemas.openxmlformats.org/officeDocument/2006/relationships/customXml" Target="../customXml/item50.xml"/><Relationship Id="rId55" Type="http://schemas.openxmlformats.org/officeDocument/2006/relationships/customXml" Target="../customXml/item55.xml"/><Relationship Id="rId76" Type="http://schemas.openxmlformats.org/officeDocument/2006/relationships/customXml" Target="../customXml/item76.xml"/><Relationship Id="rId97" Type="http://schemas.openxmlformats.org/officeDocument/2006/relationships/customXml" Target="../customXml/item97.xml"/><Relationship Id="rId104" Type="http://schemas.openxmlformats.org/officeDocument/2006/relationships/customXml" Target="../customXml/item104.xml"/><Relationship Id="rId120" Type="http://schemas.openxmlformats.org/officeDocument/2006/relationships/customXml" Target="../customXml/item120.xml"/><Relationship Id="rId125" Type="http://schemas.openxmlformats.org/officeDocument/2006/relationships/customXml" Target="../customXml/item125.xml"/><Relationship Id="rId141" Type="http://schemas.openxmlformats.org/officeDocument/2006/relationships/customXml" Target="../customXml/item141.xml"/><Relationship Id="rId146" Type="http://schemas.openxmlformats.org/officeDocument/2006/relationships/customXml" Target="../customXml/item146.xml"/><Relationship Id="rId167" Type="http://schemas.openxmlformats.org/officeDocument/2006/relationships/customXml" Target="../customXml/item167.xml"/><Relationship Id="rId188" Type="http://schemas.openxmlformats.org/officeDocument/2006/relationships/customXml" Target="../customXml/item188.xml"/><Relationship Id="rId7" Type="http://schemas.openxmlformats.org/officeDocument/2006/relationships/customXml" Target="../customXml/item7.xml"/><Relationship Id="rId71" Type="http://schemas.openxmlformats.org/officeDocument/2006/relationships/customXml" Target="../customXml/item71.xml"/><Relationship Id="rId92" Type="http://schemas.openxmlformats.org/officeDocument/2006/relationships/customXml" Target="../customXml/item92.xml"/><Relationship Id="rId162" Type="http://schemas.openxmlformats.org/officeDocument/2006/relationships/customXml" Target="../customXml/item162.xml"/><Relationship Id="rId183" Type="http://schemas.openxmlformats.org/officeDocument/2006/relationships/customXml" Target="../customXml/item183.xml"/><Relationship Id="rId213" Type="http://schemas.openxmlformats.org/officeDocument/2006/relationships/customXml" Target="../customXml/item213.xml"/><Relationship Id="rId218" Type="http://schemas.openxmlformats.org/officeDocument/2006/relationships/customXml" Target="../customXml/item218.xml"/><Relationship Id="rId234" Type="http://schemas.openxmlformats.org/officeDocument/2006/relationships/customXml" Target="../customXml/item234.xml"/><Relationship Id="rId239" Type="http://schemas.openxmlformats.org/officeDocument/2006/relationships/customXml" Target="../customXml/item239.xml"/><Relationship Id="rId2" Type="http://schemas.openxmlformats.org/officeDocument/2006/relationships/customXml" Target="../customXml/item2.xml"/><Relationship Id="rId29" Type="http://schemas.openxmlformats.org/officeDocument/2006/relationships/customXml" Target="../customXml/item29.xml"/><Relationship Id="rId250" Type="http://schemas.openxmlformats.org/officeDocument/2006/relationships/customXml" Target="../customXml/item250.xml"/><Relationship Id="rId255" Type="http://schemas.openxmlformats.org/officeDocument/2006/relationships/customXml" Target="../customXml/item255.xml"/><Relationship Id="rId271" Type="http://schemas.openxmlformats.org/officeDocument/2006/relationships/settings" Target="settings.xml"/><Relationship Id="rId276" Type="http://schemas.openxmlformats.org/officeDocument/2006/relationships/header" Target="header1.xml"/><Relationship Id="rId24" Type="http://schemas.openxmlformats.org/officeDocument/2006/relationships/customXml" Target="../customXml/item24.xml"/><Relationship Id="rId40" Type="http://schemas.openxmlformats.org/officeDocument/2006/relationships/customXml" Target="../customXml/item40.xml"/><Relationship Id="rId45" Type="http://schemas.openxmlformats.org/officeDocument/2006/relationships/customXml" Target="../customXml/item45.xml"/><Relationship Id="rId66" Type="http://schemas.openxmlformats.org/officeDocument/2006/relationships/customXml" Target="../customXml/item66.xml"/><Relationship Id="rId87" Type="http://schemas.openxmlformats.org/officeDocument/2006/relationships/customXml" Target="../customXml/item87.xml"/><Relationship Id="rId110" Type="http://schemas.openxmlformats.org/officeDocument/2006/relationships/customXml" Target="../customXml/item110.xml"/><Relationship Id="rId115" Type="http://schemas.openxmlformats.org/officeDocument/2006/relationships/customXml" Target="../customXml/item115.xml"/><Relationship Id="rId131" Type="http://schemas.openxmlformats.org/officeDocument/2006/relationships/customXml" Target="../customXml/item131.xml"/><Relationship Id="rId136" Type="http://schemas.openxmlformats.org/officeDocument/2006/relationships/customXml" Target="../customXml/item136.xml"/><Relationship Id="rId157" Type="http://schemas.openxmlformats.org/officeDocument/2006/relationships/customXml" Target="../customXml/item157.xml"/><Relationship Id="rId178" Type="http://schemas.openxmlformats.org/officeDocument/2006/relationships/customXml" Target="../customXml/item178.xml"/><Relationship Id="rId61" Type="http://schemas.openxmlformats.org/officeDocument/2006/relationships/customXml" Target="../customXml/item61.xml"/><Relationship Id="rId82" Type="http://schemas.openxmlformats.org/officeDocument/2006/relationships/customXml" Target="../customXml/item82.xml"/><Relationship Id="rId152" Type="http://schemas.openxmlformats.org/officeDocument/2006/relationships/customXml" Target="../customXml/item152.xml"/><Relationship Id="rId173" Type="http://schemas.openxmlformats.org/officeDocument/2006/relationships/customXml" Target="../customXml/item173.xml"/><Relationship Id="rId194" Type="http://schemas.openxmlformats.org/officeDocument/2006/relationships/customXml" Target="../customXml/item194.xml"/><Relationship Id="rId199" Type="http://schemas.openxmlformats.org/officeDocument/2006/relationships/customXml" Target="../customXml/item199.xml"/><Relationship Id="rId203" Type="http://schemas.openxmlformats.org/officeDocument/2006/relationships/customXml" Target="../customXml/item203.xml"/><Relationship Id="rId208" Type="http://schemas.openxmlformats.org/officeDocument/2006/relationships/customXml" Target="../customXml/item208.xml"/><Relationship Id="rId229" Type="http://schemas.openxmlformats.org/officeDocument/2006/relationships/customXml" Target="../customXml/item229.xml"/><Relationship Id="rId19" Type="http://schemas.openxmlformats.org/officeDocument/2006/relationships/customXml" Target="../customXml/item19.xml"/><Relationship Id="rId224" Type="http://schemas.openxmlformats.org/officeDocument/2006/relationships/customXml" Target="../customXml/item224.xml"/><Relationship Id="rId240" Type="http://schemas.openxmlformats.org/officeDocument/2006/relationships/customXml" Target="../customXml/item240.xml"/><Relationship Id="rId245" Type="http://schemas.openxmlformats.org/officeDocument/2006/relationships/customXml" Target="../customXml/item245.xml"/><Relationship Id="rId261" Type="http://schemas.openxmlformats.org/officeDocument/2006/relationships/customXml" Target="../customXml/item261.xml"/><Relationship Id="rId266" Type="http://schemas.openxmlformats.org/officeDocument/2006/relationships/customXml" Target="../customXml/item266.xml"/><Relationship Id="rId14" Type="http://schemas.openxmlformats.org/officeDocument/2006/relationships/customXml" Target="../customXml/item14.xml"/><Relationship Id="rId30" Type="http://schemas.openxmlformats.org/officeDocument/2006/relationships/customXml" Target="../customXml/item30.xml"/><Relationship Id="rId35" Type="http://schemas.openxmlformats.org/officeDocument/2006/relationships/customXml" Target="../customXml/item35.xml"/><Relationship Id="rId56" Type="http://schemas.openxmlformats.org/officeDocument/2006/relationships/customXml" Target="../customXml/item56.xml"/><Relationship Id="rId77" Type="http://schemas.openxmlformats.org/officeDocument/2006/relationships/customXml" Target="../customXml/item77.xml"/><Relationship Id="rId100" Type="http://schemas.openxmlformats.org/officeDocument/2006/relationships/customXml" Target="../customXml/item100.xml"/><Relationship Id="rId105" Type="http://schemas.openxmlformats.org/officeDocument/2006/relationships/customXml" Target="../customXml/item105.xml"/><Relationship Id="rId126" Type="http://schemas.openxmlformats.org/officeDocument/2006/relationships/customXml" Target="../customXml/item126.xml"/><Relationship Id="rId147" Type="http://schemas.openxmlformats.org/officeDocument/2006/relationships/customXml" Target="../customXml/item147.xml"/><Relationship Id="rId168" Type="http://schemas.openxmlformats.org/officeDocument/2006/relationships/customXml" Target="../customXml/item168.xml"/><Relationship Id="rId8" Type="http://schemas.openxmlformats.org/officeDocument/2006/relationships/customXml" Target="../customXml/item8.xml"/><Relationship Id="rId51" Type="http://schemas.openxmlformats.org/officeDocument/2006/relationships/customXml" Target="../customXml/item51.xml"/><Relationship Id="rId72" Type="http://schemas.openxmlformats.org/officeDocument/2006/relationships/customXml" Target="../customXml/item72.xml"/><Relationship Id="rId93" Type="http://schemas.openxmlformats.org/officeDocument/2006/relationships/customXml" Target="../customXml/item93.xml"/><Relationship Id="rId98" Type="http://schemas.openxmlformats.org/officeDocument/2006/relationships/customXml" Target="../customXml/item98.xml"/><Relationship Id="rId121" Type="http://schemas.openxmlformats.org/officeDocument/2006/relationships/customXml" Target="../customXml/item121.xml"/><Relationship Id="rId142" Type="http://schemas.openxmlformats.org/officeDocument/2006/relationships/customXml" Target="../customXml/item142.xml"/><Relationship Id="rId163" Type="http://schemas.openxmlformats.org/officeDocument/2006/relationships/customXml" Target="../customXml/item163.xml"/><Relationship Id="rId184" Type="http://schemas.openxmlformats.org/officeDocument/2006/relationships/customXml" Target="../customXml/item184.xml"/><Relationship Id="rId189" Type="http://schemas.openxmlformats.org/officeDocument/2006/relationships/customXml" Target="../customXml/item189.xml"/><Relationship Id="rId219" Type="http://schemas.openxmlformats.org/officeDocument/2006/relationships/customXml" Target="../customXml/item219.xml"/><Relationship Id="rId3" Type="http://schemas.openxmlformats.org/officeDocument/2006/relationships/customXml" Target="../customXml/item3.xml"/><Relationship Id="rId214" Type="http://schemas.openxmlformats.org/officeDocument/2006/relationships/customXml" Target="../customXml/item214.xml"/><Relationship Id="rId230" Type="http://schemas.openxmlformats.org/officeDocument/2006/relationships/customXml" Target="../customXml/item230.xml"/><Relationship Id="rId235" Type="http://schemas.openxmlformats.org/officeDocument/2006/relationships/customXml" Target="../customXml/item235.xml"/><Relationship Id="rId251" Type="http://schemas.openxmlformats.org/officeDocument/2006/relationships/customXml" Target="../customXml/item251.xml"/><Relationship Id="rId256" Type="http://schemas.openxmlformats.org/officeDocument/2006/relationships/customXml" Target="../customXml/item256.xml"/><Relationship Id="rId277" Type="http://schemas.openxmlformats.org/officeDocument/2006/relationships/footer" Target="footer1.xml"/><Relationship Id="rId25" Type="http://schemas.openxmlformats.org/officeDocument/2006/relationships/customXml" Target="../customXml/item25.xml"/><Relationship Id="rId46" Type="http://schemas.openxmlformats.org/officeDocument/2006/relationships/customXml" Target="../customXml/item46.xml"/><Relationship Id="rId67" Type="http://schemas.openxmlformats.org/officeDocument/2006/relationships/customXml" Target="../customXml/item67.xml"/><Relationship Id="rId116" Type="http://schemas.openxmlformats.org/officeDocument/2006/relationships/customXml" Target="../customXml/item116.xml"/><Relationship Id="rId137" Type="http://schemas.openxmlformats.org/officeDocument/2006/relationships/customXml" Target="../customXml/item137.xml"/><Relationship Id="rId158" Type="http://schemas.openxmlformats.org/officeDocument/2006/relationships/customXml" Target="../customXml/item158.xml"/><Relationship Id="rId272" Type="http://schemas.openxmlformats.org/officeDocument/2006/relationships/webSettings" Target="webSettings.xml"/><Relationship Id="rId20" Type="http://schemas.openxmlformats.org/officeDocument/2006/relationships/customXml" Target="../customXml/item20.xml"/><Relationship Id="rId41" Type="http://schemas.openxmlformats.org/officeDocument/2006/relationships/customXml" Target="../customXml/item41.xml"/><Relationship Id="rId62" Type="http://schemas.openxmlformats.org/officeDocument/2006/relationships/customXml" Target="../customXml/item62.xml"/><Relationship Id="rId83" Type="http://schemas.openxmlformats.org/officeDocument/2006/relationships/customXml" Target="../customXml/item83.xml"/><Relationship Id="rId88" Type="http://schemas.openxmlformats.org/officeDocument/2006/relationships/customXml" Target="../customXml/item88.xml"/><Relationship Id="rId111" Type="http://schemas.openxmlformats.org/officeDocument/2006/relationships/customXml" Target="../customXml/item111.xml"/><Relationship Id="rId132" Type="http://schemas.openxmlformats.org/officeDocument/2006/relationships/customXml" Target="../customXml/item132.xml"/><Relationship Id="rId153" Type="http://schemas.openxmlformats.org/officeDocument/2006/relationships/customXml" Target="../customXml/item153.xml"/><Relationship Id="rId174" Type="http://schemas.openxmlformats.org/officeDocument/2006/relationships/customXml" Target="../customXml/item174.xml"/><Relationship Id="rId179" Type="http://schemas.openxmlformats.org/officeDocument/2006/relationships/customXml" Target="../customXml/item179.xml"/><Relationship Id="rId195" Type="http://schemas.openxmlformats.org/officeDocument/2006/relationships/customXml" Target="../customXml/item195.xml"/><Relationship Id="rId209" Type="http://schemas.openxmlformats.org/officeDocument/2006/relationships/customXml" Target="../customXml/item209.xml"/><Relationship Id="rId190" Type="http://schemas.openxmlformats.org/officeDocument/2006/relationships/customXml" Target="../customXml/item190.xml"/><Relationship Id="rId204" Type="http://schemas.openxmlformats.org/officeDocument/2006/relationships/customXml" Target="../customXml/item204.xml"/><Relationship Id="rId220" Type="http://schemas.openxmlformats.org/officeDocument/2006/relationships/customXml" Target="../customXml/item220.xml"/><Relationship Id="rId225" Type="http://schemas.openxmlformats.org/officeDocument/2006/relationships/customXml" Target="../customXml/item225.xml"/><Relationship Id="rId241" Type="http://schemas.openxmlformats.org/officeDocument/2006/relationships/customXml" Target="../customXml/item241.xml"/><Relationship Id="rId246" Type="http://schemas.openxmlformats.org/officeDocument/2006/relationships/customXml" Target="../customXml/item246.xml"/><Relationship Id="rId267" Type="http://schemas.openxmlformats.org/officeDocument/2006/relationships/customXml" Target="../customXml/item267.xml"/><Relationship Id="rId15" Type="http://schemas.openxmlformats.org/officeDocument/2006/relationships/customXml" Target="../customXml/item15.xml"/><Relationship Id="rId36" Type="http://schemas.openxmlformats.org/officeDocument/2006/relationships/customXml" Target="../customXml/item36.xml"/><Relationship Id="rId57" Type="http://schemas.openxmlformats.org/officeDocument/2006/relationships/customXml" Target="../customXml/item57.xml"/><Relationship Id="rId106" Type="http://schemas.openxmlformats.org/officeDocument/2006/relationships/customXml" Target="../customXml/item106.xml"/><Relationship Id="rId127" Type="http://schemas.openxmlformats.org/officeDocument/2006/relationships/customXml" Target="../customXml/item127.xml"/><Relationship Id="rId262" Type="http://schemas.openxmlformats.org/officeDocument/2006/relationships/customXml" Target="../customXml/item262.xml"/><Relationship Id="rId10" Type="http://schemas.openxmlformats.org/officeDocument/2006/relationships/customXml" Target="../customXml/item10.xml"/><Relationship Id="rId31" Type="http://schemas.openxmlformats.org/officeDocument/2006/relationships/customXml" Target="../customXml/item31.xml"/><Relationship Id="rId52" Type="http://schemas.openxmlformats.org/officeDocument/2006/relationships/customXml" Target="../customXml/item52.xml"/><Relationship Id="rId73" Type="http://schemas.openxmlformats.org/officeDocument/2006/relationships/customXml" Target="../customXml/item73.xml"/><Relationship Id="rId78" Type="http://schemas.openxmlformats.org/officeDocument/2006/relationships/customXml" Target="../customXml/item78.xml"/><Relationship Id="rId94" Type="http://schemas.openxmlformats.org/officeDocument/2006/relationships/customXml" Target="../customXml/item94.xml"/><Relationship Id="rId99" Type="http://schemas.openxmlformats.org/officeDocument/2006/relationships/customXml" Target="../customXml/item99.xml"/><Relationship Id="rId101" Type="http://schemas.openxmlformats.org/officeDocument/2006/relationships/customXml" Target="../customXml/item101.xml"/><Relationship Id="rId122" Type="http://schemas.openxmlformats.org/officeDocument/2006/relationships/customXml" Target="../customXml/item122.xml"/><Relationship Id="rId143" Type="http://schemas.openxmlformats.org/officeDocument/2006/relationships/customXml" Target="../customXml/item143.xml"/><Relationship Id="rId148" Type="http://schemas.openxmlformats.org/officeDocument/2006/relationships/customXml" Target="../customXml/item148.xml"/><Relationship Id="rId164" Type="http://schemas.openxmlformats.org/officeDocument/2006/relationships/customXml" Target="../customXml/item164.xml"/><Relationship Id="rId169" Type="http://schemas.openxmlformats.org/officeDocument/2006/relationships/customXml" Target="../customXml/item169.xml"/><Relationship Id="rId185" Type="http://schemas.openxmlformats.org/officeDocument/2006/relationships/customXml" Target="../customXml/item185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80" Type="http://schemas.openxmlformats.org/officeDocument/2006/relationships/customXml" Target="../customXml/item180.xml"/><Relationship Id="rId210" Type="http://schemas.openxmlformats.org/officeDocument/2006/relationships/customXml" Target="../customXml/item210.xml"/><Relationship Id="rId215" Type="http://schemas.openxmlformats.org/officeDocument/2006/relationships/customXml" Target="../customXml/item215.xml"/><Relationship Id="rId236" Type="http://schemas.openxmlformats.org/officeDocument/2006/relationships/customXml" Target="../customXml/item236.xml"/><Relationship Id="rId257" Type="http://schemas.openxmlformats.org/officeDocument/2006/relationships/customXml" Target="../customXml/item257.xml"/><Relationship Id="rId278" Type="http://schemas.openxmlformats.org/officeDocument/2006/relationships/hyperlink" Target="http://www.scielo.br/pdf/sn/v28n3/1982-4513-sn-28-03-0361.pdf" TargetMode="External"/><Relationship Id="rId26" Type="http://schemas.openxmlformats.org/officeDocument/2006/relationships/customXml" Target="../customXml/item26.xml"/><Relationship Id="rId231" Type="http://schemas.openxmlformats.org/officeDocument/2006/relationships/customXml" Target="../customXml/item231.xml"/><Relationship Id="rId252" Type="http://schemas.openxmlformats.org/officeDocument/2006/relationships/customXml" Target="../customXml/item252.xml"/><Relationship Id="rId273" Type="http://schemas.openxmlformats.org/officeDocument/2006/relationships/footnotes" Target="footnotes.xml"/><Relationship Id="rId47" Type="http://schemas.openxmlformats.org/officeDocument/2006/relationships/customXml" Target="../customXml/item47.xml"/><Relationship Id="rId68" Type="http://schemas.openxmlformats.org/officeDocument/2006/relationships/customXml" Target="../customXml/item68.xml"/><Relationship Id="rId89" Type="http://schemas.openxmlformats.org/officeDocument/2006/relationships/customXml" Target="../customXml/item89.xml"/><Relationship Id="rId112" Type="http://schemas.openxmlformats.org/officeDocument/2006/relationships/customXml" Target="../customXml/item112.xml"/><Relationship Id="rId133" Type="http://schemas.openxmlformats.org/officeDocument/2006/relationships/customXml" Target="../customXml/item133.xml"/><Relationship Id="rId154" Type="http://schemas.openxmlformats.org/officeDocument/2006/relationships/customXml" Target="../customXml/item154.xml"/><Relationship Id="rId175" Type="http://schemas.openxmlformats.org/officeDocument/2006/relationships/customXml" Target="../customXml/item175.xml"/><Relationship Id="rId196" Type="http://schemas.openxmlformats.org/officeDocument/2006/relationships/customXml" Target="../customXml/item196.xml"/><Relationship Id="rId200" Type="http://schemas.openxmlformats.org/officeDocument/2006/relationships/customXml" Target="../customXml/item200.xml"/><Relationship Id="rId16" Type="http://schemas.openxmlformats.org/officeDocument/2006/relationships/customXml" Target="../customXml/item16.xml"/><Relationship Id="rId221" Type="http://schemas.openxmlformats.org/officeDocument/2006/relationships/customXml" Target="../customXml/item221.xml"/><Relationship Id="rId242" Type="http://schemas.openxmlformats.org/officeDocument/2006/relationships/customXml" Target="../customXml/item242.xml"/><Relationship Id="rId263" Type="http://schemas.openxmlformats.org/officeDocument/2006/relationships/customXml" Target="../customXml/item263.xml"/><Relationship Id="rId37" Type="http://schemas.openxmlformats.org/officeDocument/2006/relationships/customXml" Target="../customXml/item37.xml"/><Relationship Id="rId58" Type="http://schemas.openxmlformats.org/officeDocument/2006/relationships/customXml" Target="../customXml/item58.xml"/><Relationship Id="rId79" Type="http://schemas.openxmlformats.org/officeDocument/2006/relationships/customXml" Target="../customXml/item79.xml"/><Relationship Id="rId102" Type="http://schemas.openxmlformats.org/officeDocument/2006/relationships/customXml" Target="../customXml/item102.xml"/><Relationship Id="rId123" Type="http://schemas.openxmlformats.org/officeDocument/2006/relationships/customXml" Target="../customXml/item123.xml"/><Relationship Id="rId144" Type="http://schemas.openxmlformats.org/officeDocument/2006/relationships/customXml" Target="../customXml/item144.xml"/><Relationship Id="rId90" Type="http://schemas.openxmlformats.org/officeDocument/2006/relationships/customXml" Target="../customXml/item90.xml"/><Relationship Id="rId165" Type="http://schemas.openxmlformats.org/officeDocument/2006/relationships/customXml" Target="../customXml/item165.xml"/><Relationship Id="rId186" Type="http://schemas.openxmlformats.org/officeDocument/2006/relationships/customXml" Target="../customXml/item186.xml"/><Relationship Id="rId211" Type="http://schemas.openxmlformats.org/officeDocument/2006/relationships/customXml" Target="../customXml/item211.xml"/><Relationship Id="rId232" Type="http://schemas.openxmlformats.org/officeDocument/2006/relationships/customXml" Target="../customXml/item232.xml"/><Relationship Id="rId253" Type="http://schemas.openxmlformats.org/officeDocument/2006/relationships/customXml" Target="../customXml/item253.xml"/><Relationship Id="rId274" Type="http://schemas.openxmlformats.org/officeDocument/2006/relationships/endnotes" Target="endnotes.xml"/><Relationship Id="rId27" Type="http://schemas.openxmlformats.org/officeDocument/2006/relationships/customXml" Target="../customXml/item27.xml"/><Relationship Id="rId48" Type="http://schemas.openxmlformats.org/officeDocument/2006/relationships/customXml" Target="../customXml/item48.xml"/><Relationship Id="rId69" Type="http://schemas.openxmlformats.org/officeDocument/2006/relationships/customXml" Target="../customXml/item69.xml"/><Relationship Id="rId113" Type="http://schemas.openxmlformats.org/officeDocument/2006/relationships/customXml" Target="../customXml/item113.xml"/><Relationship Id="rId134" Type="http://schemas.openxmlformats.org/officeDocument/2006/relationships/customXml" Target="../customXml/item134.xml"/><Relationship Id="rId80" Type="http://schemas.openxmlformats.org/officeDocument/2006/relationships/customXml" Target="../customXml/item80.xml"/><Relationship Id="rId155" Type="http://schemas.openxmlformats.org/officeDocument/2006/relationships/customXml" Target="../customXml/item155.xml"/><Relationship Id="rId176" Type="http://schemas.openxmlformats.org/officeDocument/2006/relationships/customXml" Target="../customXml/item176.xml"/><Relationship Id="rId197" Type="http://schemas.openxmlformats.org/officeDocument/2006/relationships/customXml" Target="../customXml/item197.xml"/><Relationship Id="rId201" Type="http://schemas.openxmlformats.org/officeDocument/2006/relationships/customXml" Target="../customXml/item201.xml"/><Relationship Id="rId222" Type="http://schemas.openxmlformats.org/officeDocument/2006/relationships/customXml" Target="../customXml/item222.xml"/><Relationship Id="rId243" Type="http://schemas.openxmlformats.org/officeDocument/2006/relationships/customXml" Target="../customXml/item243.xml"/><Relationship Id="rId264" Type="http://schemas.openxmlformats.org/officeDocument/2006/relationships/customXml" Target="../customXml/item264.xml"/><Relationship Id="rId17" Type="http://schemas.openxmlformats.org/officeDocument/2006/relationships/customXml" Target="../customXml/item17.xml"/><Relationship Id="rId38" Type="http://schemas.openxmlformats.org/officeDocument/2006/relationships/customXml" Target="../customXml/item38.xml"/><Relationship Id="rId59" Type="http://schemas.openxmlformats.org/officeDocument/2006/relationships/customXml" Target="../customXml/item59.xml"/><Relationship Id="rId103" Type="http://schemas.openxmlformats.org/officeDocument/2006/relationships/customXml" Target="../customXml/item103.xml"/><Relationship Id="rId124" Type="http://schemas.openxmlformats.org/officeDocument/2006/relationships/customXml" Target="../customXml/item124.xml"/><Relationship Id="rId70" Type="http://schemas.openxmlformats.org/officeDocument/2006/relationships/customXml" Target="../customXml/item70.xml"/><Relationship Id="rId91" Type="http://schemas.openxmlformats.org/officeDocument/2006/relationships/customXml" Target="../customXml/item91.xml"/><Relationship Id="rId145" Type="http://schemas.openxmlformats.org/officeDocument/2006/relationships/customXml" Target="../customXml/item145.xml"/><Relationship Id="rId166" Type="http://schemas.openxmlformats.org/officeDocument/2006/relationships/customXml" Target="../customXml/item166.xml"/><Relationship Id="rId187" Type="http://schemas.openxmlformats.org/officeDocument/2006/relationships/customXml" Target="../customXml/item187.xml"/><Relationship Id="rId1" Type="http://schemas.openxmlformats.org/officeDocument/2006/relationships/customXml" Target="../customXml/item1.xml"/><Relationship Id="rId212" Type="http://schemas.openxmlformats.org/officeDocument/2006/relationships/customXml" Target="../customXml/item212.xml"/><Relationship Id="rId233" Type="http://schemas.openxmlformats.org/officeDocument/2006/relationships/customXml" Target="../customXml/item233.xml"/><Relationship Id="rId254" Type="http://schemas.openxmlformats.org/officeDocument/2006/relationships/customXml" Target="../customXml/item254.xml"/><Relationship Id="rId28" Type="http://schemas.openxmlformats.org/officeDocument/2006/relationships/customXml" Target="../customXml/item28.xml"/><Relationship Id="rId49" Type="http://schemas.openxmlformats.org/officeDocument/2006/relationships/customXml" Target="../customXml/item49.xml"/><Relationship Id="rId114" Type="http://schemas.openxmlformats.org/officeDocument/2006/relationships/customXml" Target="../customXml/item114.xml"/><Relationship Id="rId275" Type="http://schemas.openxmlformats.org/officeDocument/2006/relationships/image" Target="media/image1.emf"/><Relationship Id="rId60" Type="http://schemas.openxmlformats.org/officeDocument/2006/relationships/customXml" Target="../customXml/item60.xml"/><Relationship Id="rId81" Type="http://schemas.openxmlformats.org/officeDocument/2006/relationships/customXml" Target="../customXml/item81.xml"/><Relationship Id="rId135" Type="http://schemas.openxmlformats.org/officeDocument/2006/relationships/customXml" Target="../customXml/item135.xml"/><Relationship Id="rId156" Type="http://schemas.openxmlformats.org/officeDocument/2006/relationships/customXml" Target="../customXml/item156.xml"/><Relationship Id="rId177" Type="http://schemas.openxmlformats.org/officeDocument/2006/relationships/customXml" Target="../customXml/item177.xml"/><Relationship Id="rId198" Type="http://schemas.openxmlformats.org/officeDocument/2006/relationships/customXml" Target="../customXml/item19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_rels/item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0.xml"/></Relationships>
</file>

<file path=customXml/_rels/item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1.xml"/></Relationships>
</file>

<file path=customXml/_rels/item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2.xml"/></Relationships>
</file>

<file path=customXml/_rels/item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3.xml"/></Relationships>
</file>

<file path=customXml/_rels/item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4.xml"/></Relationships>
</file>

<file path=customXml/_rels/item3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5.xml"/></Relationships>
</file>

<file path=customXml/_rels/item3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6.xml"/></Relationships>
</file>

<file path=customXml/_rels/item3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7.xml"/></Relationships>
</file>

<file path=customXml/_rels/item3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8.xml"/></Relationships>
</file>

<file path=customXml/_rels/item3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9.xml"/></Relationships>
</file>

<file path=customXml/_rels/item4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0.xml"/></Relationships>
</file>

<file path=customXml/_rels/item4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1.xml"/></Relationships>
</file>

<file path=customXml/_rels/item4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2.xml"/></Relationships>
</file>

<file path=customXml/_rels/item4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3.xml"/></Relationships>
</file>

<file path=customXml/_rels/item4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4.xml"/></Relationships>
</file>

<file path=customXml/_rels/item4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5.xml"/></Relationships>
</file>

<file path=customXml/_rels/item4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6.xml"/></Relationships>
</file>

<file path=customXml/_rels/item4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7.xml"/></Relationships>
</file>

<file path=customXml/_rels/item4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8.xml"/></Relationships>
</file>

<file path=customXml/_rels/item4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9.xml"/></Relationships>
</file>

<file path=customXml/_rels/item5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0.xml"/></Relationships>
</file>

<file path=customXml/_rels/item5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1.xml"/></Relationships>
</file>

<file path=customXml/_rels/item5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2.xml"/></Relationships>
</file>

<file path=customXml/_rels/item5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3.xml"/></Relationships>
</file>

<file path=customXml/_rels/item5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4.xml"/></Relationships>
</file>

<file path=customXml/_rels/item5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5.xml"/></Relationships>
</file>

<file path=customXml/_rels/item5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6.xml"/></Relationships>
</file>

<file path=customXml/_rels/item5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7.xml"/></Relationships>
</file>

<file path=customXml/_rels/item5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8.xml"/></Relationships>
</file>

<file path=customXml/_rels/item5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9.xml"/></Relationships>
</file>

<file path=customXml/_rels/item6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0.xml"/></Relationships>
</file>

<file path=customXml/_rels/item6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1.xml"/></Relationships>
</file>

<file path=customXml/_rels/item6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2.xml"/></Relationships>
</file>

<file path=customXml/_rels/item6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3.xml"/></Relationships>
</file>

<file path=customXml/_rels/item6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4.xml"/></Relationships>
</file>

<file path=customXml/_rels/item6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5.xml"/></Relationships>
</file>

<file path=customXml/_rels/item6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6.xml"/></Relationships>
</file>

<file path=customXml/_rels/item6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7.xml"/></Relationships>
</file>

<file path=customXml/_rels/item6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8.xml"/></Relationships>
</file>

<file path=customXml/_rels/item6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9.xml"/></Relationships>
</file>

<file path=customXml/_rels/item7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0.xml"/></Relationships>
</file>

<file path=customXml/_rels/item7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1.xml"/></Relationships>
</file>

<file path=customXml/_rels/item7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2.xml"/></Relationships>
</file>

<file path=customXml/_rels/item7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3.xml"/></Relationships>
</file>

<file path=customXml/_rels/item7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4.xml"/></Relationships>
</file>

<file path=customXml/_rels/item7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5.xml"/></Relationships>
</file>

<file path=customXml/_rels/item7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6.xml"/></Relationships>
</file>

<file path=customXml/_rels/item7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7.xml"/></Relationships>
</file>

<file path=customXml/_rels/item7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8.xml"/></Relationships>
</file>

<file path=customXml/_rels/item7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9.xml"/></Relationships>
</file>

<file path=customXml/_rels/item8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0.xml"/></Relationships>
</file>

<file path=customXml/_rels/item8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1.xml"/></Relationships>
</file>

<file path=customXml/_rels/item8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2.xml"/></Relationships>
</file>

<file path=customXml/_rels/item8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3.xml"/></Relationships>
</file>

<file path=customXml/_rels/item8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4.xml"/></Relationships>
</file>

<file path=customXml/_rels/item8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5.xml"/></Relationships>
</file>

<file path=customXml/_rels/item8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6.xml"/></Relationships>
</file>

<file path=customXml/_rels/item8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7.xml"/></Relationships>
</file>

<file path=customXml/_rels/item8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8.xml"/></Relationships>
</file>

<file path=customXml/_rels/item8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9.xml"/></Relationships>
</file>

<file path=customXml/_rels/item9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0.xml"/></Relationships>
</file>

<file path=customXml/_rels/item9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1.xml"/></Relationships>
</file>

<file path=customXml/_rels/item9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2.xml"/></Relationships>
</file>

<file path=customXml/_rels/item9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3.xml"/></Relationships>
</file>

<file path=customXml/_rels/item9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4.xml"/></Relationships>
</file>

<file path=customXml/_rels/item9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5.xml"/></Relationships>
</file>

<file path=customXml/_rels/item9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6.xml"/></Relationships>
</file>

<file path=customXml/_rels/item9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7.xml"/></Relationships>
</file>

<file path=customXml/_rels/item9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8.xml"/></Relationships>
</file>

<file path=customXml/_rels/item9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9.xml"/></Relationships>
</file>

<file path=customXml/_rels/item10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0.xml"/></Relationships>
</file>

<file path=customXml/_rels/item10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1.xml"/></Relationships>
</file>

<file path=customXml/_rels/item10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2.xml"/></Relationships>
</file>

<file path=customXml/_rels/item10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3.xml"/></Relationships>
</file>

<file path=customXml/_rels/item10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4.xml"/></Relationships>
</file>

<file path=customXml/_rels/item10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5.xml"/></Relationships>
</file>

<file path=customXml/_rels/item10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6.xml"/></Relationships>
</file>

<file path=customXml/_rels/item10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7.xml"/></Relationships>
</file>

<file path=customXml/_rels/item10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8.xml"/></Relationships>
</file>

<file path=customXml/_rels/item10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9.xml"/></Relationships>
</file>

<file path=customXml/_rels/item1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0.xml"/></Relationships>
</file>

<file path=customXml/_rels/item1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1.xml"/></Relationships>
</file>

<file path=customXml/_rels/item1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2.xml"/></Relationships>
</file>

<file path=customXml/_rels/item1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3.xml"/></Relationships>
</file>

<file path=customXml/_rels/item1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4.xml"/></Relationships>
</file>

<file path=customXml/_rels/item1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5.xml"/></Relationships>
</file>

<file path=customXml/_rels/item1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6.xml"/></Relationships>
</file>

<file path=customXml/_rels/item1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7.xml"/></Relationships>
</file>

<file path=customXml/_rels/item1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8.xml"/></Relationships>
</file>

<file path=customXml/_rels/item1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9.xml"/></Relationships>
</file>

<file path=customXml/_rels/item1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0.xml"/></Relationships>
</file>

<file path=customXml/_rels/item1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1.xml"/></Relationships>
</file>

<file path=customXml/_rels/item1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2.xml"/></Relationships>
</file>

<file path=customXml/_rels/item1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3.xml"/></Relationships>
</file>

<file path=customXml/_rels/item1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4.xml"/></Relationships>
</file>

<file path=customXml/_rels/item1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5.xml"/></Relationships>
</file>

<file path=customXml/_rels/item1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6.xml"/></Relationships>
</file>

<file path=customXml/_rels/item1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7.xml"/></Relationships>
</file>

<file path=customXml/_rels/item1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8.xml"/></Relationships>
</file>

<file path=customXml/_rels/item1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9.xml"/></Relationships>
</file>

<file path=customXml/_rels/item1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0.xml"/></Relationships>
</file>

<file path=customXml/_rels/item1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1.xml"/></Relationships>
</file>

<file path=customXml/_rels/item1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2.xml"/></Relationships>
</file>

<file path=customXml/_rels/item1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3.xml"/></Relationships>
</file>

<file path=customXml/_rels/item1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4.xml"/></Relationships>
</file>

<file path=customXml/_rels/item13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5.xml"/></Relationships>
</file>

<file path=customXml/_rels/item13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6.xml"/></Relationships>
</file>

<file path=customXml/_rels/item13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7.xml"/></Relationships>
</file>

<file path=customXml/_rels/item13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8.xml"/></Relationships>
</file>

<file path=customXml/_rels/item13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9.xml"/></Relationships>
</file>

<file path=customXml/_rels/item14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0.xml"/></Relationships>
</file>

<file path=customXml/_rels/item14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1.xml"/></Relationships>
</file>

<file path=customXml/_rels/item14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2.xml"/></Relationships>
</file>

<file path=customXml/_rels/item14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3.xml"/></Relationships>
</file>

<file path=customXml/_rels/item14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4.xml"/></Relationships>
</file>

<file path=customXml/_rels/item14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5.xml"/></Relationships>
</file>

<file path=customXml/_rels/item14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6.xml"/></Relationships>
</file>

<file path=customXml/_rels/item14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7.xml"/></Relationships>
</file>

<file path=customXml/_rels/item14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8.xml"/></Relationships>
</file>

<file path=customXml/_rels/item14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9.xml"/></Relationships>
</file>

<file path=customXml/_rels/item15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0.xml"/></Relationships>
</file>

<file path=customXml/_rels/item15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1.xml"/></Relationships>
</file>

<file path=customXml/_rels/item15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2.xml"/></Relationships>
</file>

<file path=customXml/_rels/item15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3.xml"/></Relationships>
</file>

<file path=customXml/_rels/item15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4.xml"/></Relationships>
</file>

<file path=customXml/_rels/item15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5.xml"/></Relationships>
</file>

<file path=customXml/_rels/item15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6.xml"/></Relationships>
</file>

<file path=customXml/_rels/item15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7.xml"/></Relationships>
</file>

<file path=customXml/_rels/item15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8.xml"/></Relationships>
</file>

<file path=customXml/_rels/item15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9.xml"/></Relationships>
</file>

<file path=customXml/_rels/item16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0.xml"/></Relationships>
</file>

<file path=customXml/_rels/item16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1.xml"/></Relationships>
</file>

<file path=customXml/_rels/item16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2.xml"/></Relationships>
</file>

<file path=customXml/_rels/item16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3.xml"/></Relationships>
</file>

<file path=customXml/_rels/item16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4.xml"/></Relationships>
</file>

<file path=customXml/_rels/item16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5.xml"/></Relationships>
</file>

<file path=customXml/_rels/item16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6.xml"/></Relationships>
</file>

<file path=customXml/_rels/item16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7.xml"/></Relationships>
</file>

<file path=customXml/_rels/item16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8.xml"/></Relationships>
</file>

<file path=customXml/_rels/item16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9.xml"/></Relationships>
</file>

<file path=customXml/_rels/item17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0.xml"/></Relationships>
</file>

<file path=customXml/_rels/item17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1.xml"/></Relationships>
</file>

<file path=customXml/_rels/item17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2.xml"/></Relationships>
</file>

<file path=customXml/_rels/item17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3.xml"/></Relationships>
</file>

<file path=customXml/_rels/item17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4.xml"/></Relationships>
</file>

<file path=customXml/_rels/item17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5.xml"/></Relationships>
</file>

<file path=customXml/_rels/item17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6.xml"/></Relationships>
</file>

<file path=customXml/_rels/item17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7.xml"/></Relationships>
</file>

<file path=customXml/_rels/item17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8.xml"/></Relationships>
</file>

<file path=customXml/_rels/item17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9.xml"/></Relationships>
</file>

<file path=customXml/_rels/item18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0.xml"/></Relationships>
</file>

<file path=customXml/_rels/item18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1.xml"/></Relationships>
</file>

<file path=customXml/_rels/item18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2.xml"/></Relationships>
</file>

<file path=customXml/_rels/item18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3.xml"/></Relationships>
</file>

<file path=customXml/_rels/item18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4.xml"/></Relationships>
</file>

<file path=customXml/_rels/item18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5.xml"/></Relationships>
</file>

<file path=customXml/_rels/item18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6.xml"/></Relationships>
</file>

<file path=customXml/_rels/item18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7.xml"/></Relationships>
</file>

<file path=customXml/_rels/item18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8.xml"/></Relationships>
</file>

<file path=customXml/_rels/item18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9.xml"/></Relationships>
</file>

<file path=customXml/_rels/item19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0.xml"/></Relationships>
</file>

<file path=customXml/_rels/item19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1.xml"/></Relationships>
</file>

<file path=customXml/_rels/item19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2.xml"/></Relationships>
</file>

<file path=customXml/_rels/item19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3.xml"/></Relationships>
</file>

<file path=customXml/_rels/item19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4.xml"/></Relationships>
</file>

<file path=customXml/_rels/item19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5.xml"/></Relationships>
</file>

<file path=customXml/_rels/item19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6.xml"/></Relationships>
</file>

<file path=customXml/_rels/item19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7.xml"/></Relationships>
</file>

<file path=customXml/_rels/item19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8.xml"/></Relationships>
</file>

<file path=customXml/_rels/item19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9.xml"/></Relationships>
</file>

<file path=customXml/_rels/item20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0.xml"/></Relationships>
</file>

<file path=customXml/_rels/item20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1.xml"/></Relationships>
</file>

<file path=customXml/_rels/item20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2.xml"/></Relationships>
</file>

<file path=customXml/_rels/item20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3.xml"/></Relationships>
</file>

<file path=customXml/_rels/item20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4.xml"/></Relationships>
</file>

<file path=customXml/_rels/item20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5.xml"/></Relationships>
</file>

<file path=customXml/_rels/item20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6.xml"/></Relationships>
</file>

<file path=customXml/_rels/item20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7.xml"/></Relationships>
</file>

<file path=customXml/_rels/item20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8.xml"/></Relationships>
</file>

<file path=customXml/_rels/item20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9.xml"/></Relationships>
</file>

<file path=customXml/_rels/item2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0.xml"/></Relationships>
</file>

<file path=customXml/_rels/item2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1.xml"/></Relationships>
</file>

<file path=customXml/_rels/item2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2.xml"/></Relationships>
</file>

<file path=customXml/_rels/item2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3.xml"/></Relationships>
</file>

<file path=customXml/_rels/item2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4.xml"/></Relationships>
</file>

<file path=customXml/_rels/item2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5.xml"/></Relationships>
</file>

<file path=customXml/_rels/item2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6.xml"/></Relationships>
</file>

<file path=customXml/_rels/item2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7.xml"/></Relationships>
</file>

<file path=customXml/_rels/item2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8.xml"/></Relationships>
</file>

<file path=customXml/_rels/item2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9.xml"/></Relationships>
</file>

<file path=customXml/_rels/item2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0.xml"/></Relationships>
</file>

<file path=customXml/_rels/item2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1.xml"/></Relationships>
</file>

<file path=customXml/_rels/item2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2.xml"/></Relationships>
</file>

<file path=customXml/_rels/item2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3.xml"/></Relationships>
</file>

<file path=customXml/_rels/item2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4.xml"/></Relationships>
</file>

<file path=customXml/_rels/item2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5.xml"/></Relationships>
</file>

<file path=customXml/_rels/item2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6.xml"/></Relationships>
</file>

<file path=customXml/_rels/item2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7.xml"/></Relationships>
</file>

<file path=customXml/_rels/item2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8.xml"/></Relationships>
</file>

<file path=customXml/_rels/item2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9.xml"/></Relationships>
</file>

<file path=customXml/_rels/item23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0.xml"/></Relationships>
</file>

<file path=customXml/_rels/item23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1.xml"/></Relationships>
</file>

<file path=customXml/_rels/item23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2.xml"/></Relationships>
</file>

<file path=customXml/_rels/item23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3.xml"/></Relationships>
</file>

<file path=customXml/_rels/item23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4.xml"/></Relationships>
</file>

<file path=customXml/_rels/item23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5.xml"/></Relationships>
</file>

<file path=customXml/_rels/item23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6.xml"/></Relationships>
</file>

<file path=customXml/_rels/item23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7.xml"/></Relationships>
</file>

<file path=customXml/_rels/item23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8.xml"/></Relationships>
</file>

<file path=customXml/_rels/item23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9.xml"/></Relationships>
</file>

<file path=customXml/_rels/item24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0.xml"/></Relationships>
</file>

<file path=customXml/_rels/item24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1.xml"/></Relationships>
</file>

<file path=customXml/_rels/item24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2.xml"/></Relationships>
</file>

<file path=customXml/_rels/item24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3.xml"/></Relationships>
</file>

<file path=customXml/_rels/item24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4.xml"/></Relationships>
</file>

<file path=customXml/_rels/item24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5.xml"/></Relationships>
</file>

<file path=customXml/_rels/item24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6.xml"/></Relationships>
</file>

<file path=customXml/_rels/item24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7.xml"/></Relationships>
</file>

<file path=customXml/_rels/item24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8.xml"/></Relationships>
</file>

<file path=customXml/_rels/item24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9.xml"/></Relationships>
</file>

<file path=customXml/_rels/item25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0.xml"/></Relationships>
</file>

<file path=customXml/_rels/item25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1.xml"/></Relationships>
</file>

<file path=customXml/_rels/item25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2.xml"/></Relationships>
</file>

<file path=customXml/_rels/item25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3.xml"/></Relationships>
</file>

<file path=customXml/_rels/item25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4.xml"/></Relationships>
</file>

<file path=customXml/_rels/item25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5.xml"/></Relationships>
</file>

<file path=customXml/_rels/item25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6.xml"/></Relationships>
</file>

<file path=customXml/_rels/item25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7.xml"/></Relationships>
</file>

<file path=customXml/_rels/item25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8.xml"/></Relationships>
</file>

<file path=customXml/_rels/item25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9.xml"/></Relationships>
</file>

<file path=customXml/_rels/item26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0.xml"/></Relationships>
</file>

<file path=customXml/_rels/item26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1.xml"/></Relationships>
</file>

<file path=customXml/_rels/item26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2.xml"/></Relationships>
</file>

<file path=customXml/_rels/item26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3.xml"/></Relationships>
</file>

<file path=customXml/_rels/item26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4.xml"/></Relationships>
</file>

<file path=customXml/_rels/item26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5.xml"/></Relationships>
</file>

<file path=customXml/_rels/item26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6.xml"/></Relationships>
</file>

<file path=customXml/_rels/item26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7.xml"/></Relationships>
</file>

<file path=customXml/_rels/item26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8.xml"/></Relationships>
</file>

<file path=customXml/item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3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4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5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6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7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8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9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0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1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2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3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4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5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6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7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8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19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0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1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2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3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4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8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59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0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1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2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3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4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5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6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7.xml><?xml version="1.0" encoding="utf-8"?>
<mcd:customData xmlns="http://www.wps.cn/android/officeDocument/2013/mofficeCustomData" xmlns:mcd="http://www.wps.cn/android/officeDocument/2013/mofficeCustomData" version="2">
  <mcd:comments/>
</mcd:customData>
</file>

<file path=customXml/item268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31301-1C33-4275-B77B-A9C0B79B7E0A}">
  <ds:schemaRefs>
    <ds:schemaRef ds:uri="http://www.wps.cn/android/officeDocument/2013/mofficeCustomData"/>
  </ds:schemaRefs>
</ds:datastoreItem>
</file>

<file path=customXml/itemProps2.xml><?xml version="1.0" encoding="utf-8"?>
<ds:datastoreItem xmlns:ds="http://schemas.openxmlformats.org/officeDocument/2006/customXml" ds:itemID="{0DA783FC-656D-4F66-B562-DEA3D8EEED67}">
  <ds:schemaRefs>
    <ds:schemaRef ds:uri="http://www.wps.cn/android/officeDocument/2013/mofficeCustomData"/>
  </ds:schemaRefs>
</ds:datastoreItem>
</file>

<file path=customXml/itemProps3.xml><?xml version="1.0" encoding="utf-8"?>
<ds:datastoreItem xmlns:ds="http://schemas.openxmlformats.org/officeDocument/2006/customXml" ds:itemID="{4F5F48BF-7BE3-4C0E-BFF2-E11D4EDBA44D}">
  <ds:schemaRefs>
    <ds:schemaRef ds:uri="http://www.wps.cn/android/officeDocument/2013/mofficeCustomData"/>
  </ds:schemaRefs>
</ds:datastoreItem>
</file>

<file path=customXml/itemProps4.xml><?xml version="1.0" encoding="utf-8"?>
<ds:datastoreItem xmlns:ds="http://schemas.openxmlformats.org/officeDocument/2006/customXml" ds:itemID="{5A80B07C-2A08-4F6D-B1B8-9A6CA3305401}">
  <ds:schemaRefs>
    <ds:schemaRef ds:uri="http://www.wps.cn/android/officeDocument/2013/mofficeCustomData"/>
  </ds:schemaRefs>
</ds:datastoreItem>
</file>

<file path=customXml/itemProps5.xml><?xml version="1.0" encoding="utf-8"?>
<ds:datastoreItem xmlns:ds="http://schemas.openxmlformats.org/officeDocument/2006/customXml" ds:itemID="{171C4826-6ECE-4B59-A5D0-496B2BF6BCA9}">
  <ds:schemaRefs>
    <ds:schemaRef ds:uri="http://www.wps.cn/android/officeDocument/2013/mofficeCustomData"/>
  </ds:schemaRefs>
</ds:datastoreItem>
</file>

<file path=customXml/itemProps6.xml><?xml version="1.0" encoding="utf-8"?>
<ds:datastoreItem xmlns:ds="http://schemas.openxmlformats.org/officeDocument/2006/customXml" ds:itemID="{2239E86C-3606-4C38-85D2-DD0740025E71}">
  <ds:schemaRefs>
    <ds:schemaRef ds:uri="http://www.wps.cn/android/officeDocument/2013/mofficeCustomData"/>
  </ds:schemaRefs>
</ds:datastoreItem>
</file>

<file path=customXml/itemProps7.xml><?xml version="1.0" encoding="utf-8"?>
<ds:datastoreItem xmlns:ds="http://schemas.openxmlformats.org/officeDocument/2006/customXml" ds:itemID="{38FDABF2-66F0-45CC-A076-3BE4366B6EE4}">
  <ds:schemaRefs>
    <ds:schemaRef ds:uri="http://www.wps.cn/android/officeDocument/2013/mofficeCustomData"/>
  </ds:schemaRefs>
</ds:datastoreItem>
</file>

<file path=customXml/itemProps8.xml><?xml version="1.0" encoding="utf-8"?>
<ds:datastoreItem xmlns:ds="http://schemas.openxmlformats.org/officeDocument/2006/customXml" ds:itemID="{90B34F5C-F6A0-436D-A1FA-9C05CCBA0B50}">
  <ds:schemaRefs>
    <ds:schemaRef ds:uri="http://www.wps.cn/android/officeDocument/2013/mofficeCustomData"/>
  </ds:schemaRefs>
</ds:datastoreItem>
</file>

<file path=customXml/itemProps9.xml><?xml version="1.0" encoding="utf-8"?>
<ds:datastoreItem xmlns:ds="http://schemas.openxmlformats.org/officeDocument/2006/customXml" ds:itemID="{B7A586D7-AF81-4A95-BC52-B0CF6C7251CB}">
  <ds:schemaRefs>
    <ds:schemaRef ds:uri="http://www.wps.cn/android/officeDocument/2013/mofficeCustomData"/>
  </ds:schemaRefs>
</ds:datastoreItem>
</file>

<file path=customXml/itemProps10.xml><?xml version="1.0" encoding="utf-8"?>
<ds:datastoreItem xmlns:ds="http://schemas.openxmlformats.org/officeDocument/2006/customXml" ds:itemID="{8AFF4EF7-CB30-4D78-9076-9A036D23639F}">
  <ds:schemaRefs>
    <ds:schemaRef ds:uri="http://www.wps.cn/android/officeDocument/2013/mofficeCustomData"/>
  </ds:schemaRefs>
</ds:datastoreItem>
</file>

<file path=customXml/itemProps11.xml><?xml version="1.0" encoding="utf-8"?>
<ds:datastoreItem xmlns:ds="http://schemas.openxmlformats.org/officeDocument/2006/customXml" ds:itemID="{4A5B49B1-4774-4957-9772-DF317300CA46}">
  <ds:schemaRefs>
    <ds:schemaRef ds:uri="http://www.wps.cn/android/officeDocument/2013/mofficeCustomData"/>
  </ds:schemaRefs>
</ds:datastoreItem>
</file>

<file path=customXml/itemProps12.xml><?xml version="1.0" encoding="utf-8"?>
<ds:datastoreItem xmlns:ds="http://schemas.openxmlformats.org/officeDocument/2006/customXml" ds:itemID="{2EB041C1-7C7F-42AB-A10A-D031197608E7}">
  <ds:schemaRefs>
    <ds:schemaRef ds:uri="http://www.wps.cn/android/officeDocument/2013/mofficeCustomData"/>
  </ds:schemaRefs>
</ds:datastoreItem>
</file>

<file path=customXml/itemProps13.xml><?xml version="1.0" encoding="utf-8"?>
<ds:datastoreItem xmlns:ds="http://schemas.openxmlformats.org/officeDocument/2006/customXml" ds:itemID="{593F3CB1-8344-4F3E-979D-F067526F81B7}">
  <ds:schemaRefs>
    <ds:schemaRef ds:uri="http://www.wps.cn/android/officeDocument/2013/mofficeCustomData"/>
  </ds:schemaRefs>
</ds:datastoreItem>
</file>

<file path=customXml/itemProps14.xml><?xml version="1.0" encoding="utf-8"?>
<ds:datastoreItem xmlns:ds="http://schemas.openxmlformats.org/officeDocument/2006/customXml" ds:itemID="{B308B088-3568-406B-A3B3-F9757B68FA7F}">
  <ds:schemaRefs>
    <ds:schemaRef ds:uri="http://www.wps.cn/android/officeDocument/2013/mofficeCustomData"/>
  </ds:schemaRefs>
</ds:datastoreItem>
</file>

<file path=customXml/itemProps15.xml><?xml version="1.0" encoding="utf-8"?>
<ds:datastoreItem xmlns:ds="http://schemas.openxmlformats.org/officeDocument/2006/customXml" ds:itemID="{B1E2DACB-9CAF-4327-8CB5-51E1641D1FE5}">
  <ds:schemaRefs>
    <ds:schemaRef ds:uri="http://www.wps.cn/android/officeDocument/2013/mofficeCustomData"/>
  </ds:schemaRefs>
</ds:datastoreItem>
</file>

<file path=customXml/itemProps16.xml><?xml version="1.0" encoding="utf-8"?>
<ds:datastoreItem xmlns:ds="http://schemas.openxmlformats.org/officeDocument/2006/customXml" ds:itemID="{C8F29108-8FCF-4E5B-8D14-9F3E526E6AEA}">
  <ds:schemaRefs>
    <ds:schemaRef ds:uri="http://www.wps.cn/android/officeDocument/2013/mofficeCustomData"/>
  </ds:schemaRefs>
</ds:datastoreItem>
</file>

<file path=customXml/itemProps17.xml><?xml version="1.0" encoding="utf-8"?>
<ds:datastoreItem xmlns:ds="http://schemas.openxmlformats.org/officeDocument/2006/customXml" ds:itemID="{F7800665-0443-4738-BB0B-71CBB716D0C7}">
  <ds:schemaRefs>
    <ds:schemaRef ds:uri="http://www.wps.cn/android/officeDocument/2013/mofficeCustomData"/>
  </ds:schemaRefs>
</ds:datastoreItem>
</file>

<file path=customXml/itemProps18.xml><?xml version="1.0" encoding="utf-8"?>
<ds:datastoreItem xmlns:ds="http://schemas.openxmlformats.org/officeDocument/2006/customXml" ds:itemID="{C7EAFE02-31A5-4FE7-AA43-0A45D840487B}">
  <ds:schemaRefs>
    <ds:schemaRef ds:uri="http://www.wps.cn/android/officeDocument/2013/mofficeCustomData"/>
  </ds:schemaRefs>
</ds:datastoreItem>
</file>

<file path=customXml/itemProps19.xml><?xml version="1.0" encoding="utf-8"?>
<ds:datastoreItem xmlns:ds="http://schemas.openxmlformats.org/officeDocument/2006/customXml" ds:itemID="{6A287D04-5D6F-4CF8-B33A-0D2E906A1272}">
  <ds:schemaRefs>
    <ds:schemaRef ds:uri="http://www.wps.cn/android/officeDocument/2013/mofficeCustomData"/>
  </ds:schemaRefs>
</ds:datastoreItem>
</file>

<file path=customXml/itemProps20.xml><?xml version="1.0" encoding="utf-8"?>
<ds:datastoreItem xmlns:ds="http://schemas.openxmlformats.org/officeDocument/2006/customXml" ds:itemID="{F490C8DB-C86B-4E52-9C9B-826CA2699556}">
  <ds:schemaRefs>
    <ds:schemaRef ds:uri="http://www.wps.cn/android/officeDocument/2013/mofficeCustomData"/>
  </ds:schemaRefs>
</ds:datastoreItem>
</file>

<file path=customXml/itemProps21.xml><?xml version="1.0" encoding="utf-8"?>
<ds:datastoreItem xmlns:ds="http://schemas.openxmlformats.org/officeDocument/2006/customXml" ds:itemID="{09950FDC-7962-48FD-8DD2-EB95660B6E83}">
  <ds:schemaRefs>
    <ds:schemaRef ds:uri="http://www.wps.cn/android/officeDocument/2013/mofficeCustomData"/>
  </ds:schemaRefs>
</ds:datastoreItem>
</file>

<file path=customXml/itemProps22.xml><?xml version="1.0" encoding="utf-8"?>
<ds:datastoreItem xmlns:ds="http://schemas.openxmlformats.org/officeDocument/2006/customXml" ds:itemID="{794318A3-D3F8-4043-A483-8A79907AB3A8}">
  <ds:schemaRefs>
    <ds:schemaRef ds:uri="http://www.wps.cn/android/officeDocument/2013/mofficeCustomData"/>
  </ds:schemaRefs>
</ds:datastoreItem>
</file>

<file path=customXml/itemProps23.xml><?xml version="1.0" encoding="utf-8"?>
<ds:datastoreItem xmlns:ds="http://schemas.openxmlformats.org/officeDocument/2006/customXml" ds:itemID="{AFD2254C-A617-4F0D-BA88-EB77C7C94220}">
  <ds:schemaRefs>
    <ds:schemaRef ds:uri="http://www.wps.cn/android/officeDocument/2013/mofficeCustomData"/>
  </ds:schemaRefs>
</ds:datastoreItem>
</file>

<file path=customXml/itemProps24.xml><?xml version="1.0" encoding="utf-8"?>
<ds:datastoreItem xmlns:ds="http://schemas.openxmlformats.org/officeDocument/2006/customXml" ds:itemID="{6D3A56BB-0579-44B2-8381-0F62365E9698}">
  <ds:schemaRefs>
    <ds:schemaRef ds:uri="http://www.wps.cn/android/officeDocument/2013/mofficeCustomData"/>
  </ds:schemaRefs>
</ds:datastoreItem>
</file>

<file path=customXml/itemProps25.xml><?xml version="1.0" encoding="utf-8"?>
<ds:datastoreItem xmlns:ds="http://schemas.openxmlformats.org/officeDocument/2006/customXml" ds:itemID="{11BA4A86-382F-43B3-AA04-9E3DCA3B8013}">
  <ds:schemaRefs>
    <ds:schemaRef ds:uri="http://www.wps.cn/android/officeDocument/2013/mofficeCustomData"/>
  </ds:schemaRefs>
</ds:datastoreItem>
</file>

<file path=customXml/itemProps26.xml><?xml version="1.0" encoding="utf-8"?>
<ds:datastoreItem xmlns:ds="http://schemas.openxmlformats.org/officeDocument/2006/customXml" ds:itemID="{551AF5B7-5F90-4804-964F-F3387C42BB2C}">
  <ds:schemaRefs>
    <ds:schemaRef ds:uri="http://www.wps.cn/android/officeDocument/2013/mofficeCustomData"/>
  </ds:schemaRefs>
</ds:datastoreItem>
</file>

<file path=customXml/itemProps27.xml><?xml version="1.0" encoding="utf-8"?>
<ds:datastoreItem xmlns:ds="http://schemas.openxmlformats.org/officeDocument/2006/customXml" ds:itemID="{8A94B4AA-C225-48B3-AB70-CF5660BB8B2A}">
  <ds:schemaRefs>
    <ds:schemaRef ds:uri="http://www.wps.cn/android/officeDocument/2013/mofficeCustomData"/>
  </ds:schemaRefs>
</ds:datastoreItem>
</file>

<file path=customXml/itemProps28.xml><?xml version="1.0" encoding="utf-8"?>
<ds:datastoreItem xmlns:ds="http://schemas.openxmlformats.org/officeDocument/2006/customXml" ds:itemID="{FCBA68B3-E342-4E3F-8CB7-F04D4EE31ABF}">
  <ds:schemaRefs>
    <ds:schemaRef ds:uri="http://www.wps.cn/android/officeDocument/2013/mofficeCustomData"/>
  </ds:schemaRefs>
</ds:datastoreItem>
</file>

<file path=customXml/itemProps29.xml><?xml version="1.0" encoding="utf-8"?>
<ds:datastoreItem xmlns:ds="http://schemas.openxmlformats.org/officeDocument/2006/customXml" ds:itemID="{2458512F-FE71-4EDD-97E5-1FE15CE7C7F1}">
  <ds:schemaRefs>
    <ds:schemaRef ds:uri="http://www.wps.cn/android/officeDocument/2013/mofficeCustomData"/>
  </ds:schemaRefs>
</ds:datastoreItem>
</file>

<file path=customXml/itemProps30.xml><?xml version="1.0" encoding="utf-8"?>
<ds:datastoreItem xmlns:ds="http://schemas.openxmlformats.org/officeDocument/2006/customXml" ds:itemID="{098C0B77-042B-4F29-A2D7-6EE5B31C449B}">
  <ds:schemaRefs>
    <ds:schemaRef ds:uri="http://www.wps.cn/android/officeDocument/2013/mofficeCustomData"/>
  </ds:schemaRefs>
</ds:datastoreItem>
</file>

<file path=customXml/itemProps31.xml><?xml version="1.0" encoding="utf-8"?>
<ds:datastoreItem xmlns:ds="http://schemas.openxmlformats.org/officeDocument/2006/customXml" ds:itemID="{29A1F0AD-091B-4068-A734-A816C3B819CF}">
  <ds:schemaRefs>
    <ds:schemaRef ds:uri="http://www.wps.cn/android/officeDocument/2013/mofficeCustomData"/>
  </ds:schemaRefs>
</ds:datastoreItem>
</file>

<file path=customXml/itemProps32.xml><?xml version="1.0" encoding="utf-8"?>
<ds:datastoreItem xmlns:ds="http://schemas.openxmlformats.org/officeDocument/2006/customXml" ds:itemID="{73E59580-4DFE-45EA-8CA2-F3566F4E5245}">
  <ds:schemaRefs>
    <ds:schemaRef ds:uri="http://www.wps.cn/android/officeDocument/2013/mofficeCustomData"/>
  </ds:schemaRefs>
</ds:datastoreItem>
</file>

<file path=customXml/itemProps33.xml><?xml version="1.0" encoding="utf-8"?>
<ds:datastoreItem xmlns:ds="http://schemas.openxmlformats.org/officeDocument/2006/customXml" ds:itemID="{04C82CBA-0E88-4F79-A885-AE0A3CD90D5F}">
  <ds:schemaRefs>
    <ds:schemaRef ds:uri="http://www.wps.cn/android/officeDocument/2013/mofficeCustomData"/>
  </ds:schemaRefs>
</ds:datastoreItem>
</file>

<file path=customXml/itemProps34.xml><?xml version="1.0" encoding="utf-8"?>
<ds:datastoreItem xmlns:ds="http://schemas.openxmlformats.org/officeDocument/2006/customXml" ds:itemID="{614CF7F5-B6E2-4C9D-AA44-4C028511138B}">
  <ds:schemaRefs>
    <ds:schemaRef ds:uri="http://www.wps.cn/android/officeDocument/2013/mofficeCustomData"/>
  </ds:schemaRefs>
</ds:datastoreItem>
</file>

<file path=customXml/itemProps35.xml><?xml version="1.0" encoding="utf-8"?>
<ds:datastoreItem xmlns:ds="http://schemas.openxmlformats.org/officeDocument/2006/customXml" ds:itemID="{377A85F6-CFF7-4495-A73D-36BBF1962E8D}">
  <ds:schemaRefs>
    <ds:schemaRef ds:uri="http://www.wps.cn/android/officeDocument/2013/mofficeCustomData"/>
  </ds:schemaRefs>
</ds:datastoreItem>
</file>

<file path=customXml/itemProps36.xml><?xml version="1.0" encoding="utf-8"?>
<ds:datastoreItem xmlns:ds="http://schemas.openxmlformats.org/officeDocument/2006/customXml" ds:itemID="{E5ED561F-E939-46DC-9D03-D74D41E596E7}">
  <ds:schemaRefs>
    <ds:schemaRef ds:uri="http://www.wps.cn/android/officeDocument/2013/mofficeCustomData"/>
  </ds:schemaRefs>
</ds:datastoreItem>
</file>

<file path=customXml/itemProps37.xml><?xml version="1.0" encoding="utf-8"?>
<ds:datastoreItem xmlns:ds="http://schemas.openxmlformats.org/officeDocument/2006/customXml" ds:itemID="{6ED3CC58-9810-4166-B31F-8C3EA1C9F303}">
  <ds:schemaRefs>
    <ds:schemaRef ds:uri="http://www.wps.cn/android/officeDocument/2013/mofficeCustomData"/>
  </ds:schemaRefs>
</ds:datastoreItem>
</file>

<file path=customXml/itemProps38.xml><?xml version="1.0" encoding="utf-8"?>
<ds:datastoreItem xmlns:ds="http://schemas.openxmlformats.org/officeDocument/2006/customXml" ds:itemID="{061459E5-1F76-410B-BE11-7A766EAD9895}">
  <ds:schemaRefs>
    <ds:schemaRef ds:uri="http://www.wps.cn/android/officeDocument/2013/mofficeCustomData"/>
  </ds:schemaRefs>
</ds:datastoreItem>
</file>

<file path=customXml/itemProps39.xml><?xml version="1.0" encoding="utf-8"?>
<ds:datastoreItem xmlns:ds="http://schemas.openxmlformats.org/officeDocument/2006/customXml" ds:itemID="{5C174933-F619-4E2F-83E0-4974305EEF29}">
  <ds:schemaRefs>
    <ds:schemaRef ds:uri="http://www.wps.cn/android/officeDocument/2013/mofficeCustomData"/>
  </ds:schemaRefs>
</ds:datastoreItem>
</file>

<file path=customXml/itemProps40.xml><?xml version="1.0" encoding="utf-8"?>
<ds:datastoreItem xmlns:ds="http://schemas.openxmlformats.org/officeDocument/2006/customXml" ds:itemID="{17582110-5227-41B8-8BB6-3CEB61DFEE8C}">
  <ds:schemaRefs>
    <ds:schemaRef ds:uri="http://www.wps.cn/android/officeDocument/2013/mofficeCustomData"/>
  </ds:schemaRefs>
</ds:datastoreItem>
</file>

<file path=customXml/itemProps41.xml><?xml version="1.0" encoding="utf-8"?>
<ds:datastoreItem xmlns:ds="http://schemas.openxmlformats.org/officeDocument/2006/customXml" ds:itemID="{55DB3510-19FD-41A7-9313-DB004B0AC2DD}">
  <ds:schemaRefs>
    <ds:schemaRef ds:uri="http://www.wps.cn/android/officeDocument/2013/mofficeCustomData"/>
  </ds:schemaRefs>
</ds:datastoreItem>
</file>

<file path=customXml/itemProps42.xml><?xml version="1.0" encoding="utf-8"?>
<ds:datastoreItem xmlns:ds="http://schemas.openxmlformats.org/officeDocument/2006/customXml" ds:itemID="{21F900EB-ED17-4ED5-9534-244343220A7A}">
  <ds:schemaRefs>
    <ds:schemaRef ds:uri="http://www.wps.cn/android/officeDocument/2013/mofficeCustomData"/>
  </ds:schemaRefs>
</ds:datastoreItem>
</file>

<file path=customXml/itemProps43.xml><?xml version="1.0" encoding="utf-8"?>
<ds:datastoreItem xmlns:ds="http://schemas.openxmlformats.org/officeDocument/2006/customXml" ds:itemID="{4DF655B8-AA06-4AA0-9F56-2B1626225BD1}">
  <ds:schemaRefs>
    <ds:schemaRef ds:uri="http://www.wps.cn/android/officeDocument/2013/mofficeCustomData"/>
  </ds:schemaRefs>
</ds:datastoreItem>
</file>

<file path=customXml/itemProps44.xml><?xml version="1.0" encoding="utf-8"?>
<ds:datastoreItem xmlns:ds="http://schemas.openxmlformats.org/officeDocument/2006/customXml" ds:itemID="{DA805215-5EC4-464A-A0F3-7FC2150C34C6}">
  <ds:schemaRefs>
    <ds:schemaRef ds:uri="http://www.wps.cn/android/officeDocument/2013/mofficeCustomData"/>
  </ds:schemaRefs>
</ds:datastoreItem>
</file>

<file path=customXml/itemProps45.xml><?xml version="1.0" encoding="utf-8"?>
<ds:datastoreItem xmlns:ds="http://schemas.openxmlformats.org/officeDocument/2006/customXml" ds:itemID="{B85D84BF-52E5-4A46-8CAE-64565EF44541}">
  <ds:schemaRefs>
    <ds:schemaRef ds:uri="http://www.wps.cn/android/officeDocument/2013/mofficeCustomData"/>
  </ds:schemaRefs>
</ds:datastoreItem>
</file>

<file path=customXml/itemProps46.xml><?xml version="1.0" encoding="utf-8"?>
<ds:datastoreItem xmlns:ds="http://schemas.openxmlformats.org/officeDocument/2006/customXml" ds:itemID="{2B1CAF27-6DCA-4D45-874B-032061A9A1C1}">
  <ds:schemaRefs>
    <ds:schemaRef ds:uri="http://www.wps.cn/android/officeDocument/2013/mofficeCustomData"/>
  </ds:schemaRefs>
</ds:datastoreItem>
</file>

<file path=customXml/itemProps47.xml><?xml version="1.0" encoding="utf-8"?>
<ds:datastoreItem xmlns:ds="http://schemas.openxmlformats.org/officeDocument/2006/customXml" ds:itemID="{1569D054-3C96-4D04-825E-AFAA91004C1A}">
  <ds:schemaRefs>
    <ds:schemaRef ds:uri="http://www.wps.cn/android/officeDocument/2013/mofficeCustomData"/>
  </ds:schemaRefs>
</ds:datastoreItem>
</file>

<file path=customXml/itemProps48.xml><?xml version="1.0" encoding="utf-8"?>
<ds:datastoreItem xmlns:ds="http://schemas.openxmlformats.org/officeDocument/2006/customXml" ds:itemID="{4E3CAD38-19FC-443E-B025-B22FC836A109}">
  <ds:schemaRefs>
    <ds:schemaRef ds:uri="http://www.wps.cn/android/officeDocument/2013/mofficeCustomData"/>
  </ds:schemaRefs>
</ds:datastoreItem>
</file>

<file path=customXml/itemProps49.xml><?xml version="1.0" encoding="utf-8"?>
<ds:datastoreItem xmlns:ds="http://schemas.openxmlformats.org/officeDocument/2006/customXml" ds:itemID="{CF253F7F-BEB7-40DF-BFA8-4B59E36C2740}">
  <ds:schemaRefs>
    <ds:schemaRef ds:uri="http://www.wps.cn/android/officeDocument/2013/mofficeCustomData"/>
  </ds:schemaRefs>
</ds:datastoreItem>
</file>

<file path=customXml/itemProps50.xml><?xml version="1.0" encoding="utf-8"?>
<ds:datastoreItem xmlns:ds="http://schemas.openxmlformats.org/officeDocument/2006/customXml" ds:itemID="{5A74E6DD-DF97-4A94-95B8-D0BEF4F12AE9}">
  <ds:schemaRefs>
    <ds:schemaRef ds:uri="http://www.wps.cn/android/officeDocument/2013/mofficeCustomData"/>
  </ds:schemaRefs>
</ds:datastoreItem>
</file>

<file path=customXml/itemProps51.xml><?xml version="1.0" encoding="utf-8"?>
<ds:datastoreItem xmlns:ds="http://schemas.openxmlformats.org/officeDocument/2006/customXml" ds:itemID="{D9502AE6-4346-4718-A8E6-C663CA5A4AB7}">
  <ds:schemaRefs>
    <ds:schemaRef ds:uri="http://www.wps.cn/android/officeDocument/2013/mofficeCustomData"/>
  </ds:schemaRefs>
</ds:datastoreItem>
</file>

<file path=customXml/itemProps52.xml><?xml version="1.0" encoding="utf-8"?>
<ds:datastoreItem xmlns:ds="http://schemas.openxmlformats.org/officeDocument/2006/customXml" ds:itemID="{DA9283DF-2ADB-4F8A-AC00-BADE4F64D606}">
  <ds:schemaRefs>
    <ds:schemaRef ds:uri="http://www.wps.cn/android/officeDocument/2013/mofficeCustomData"/>
  </ds:schemaRefs>
</ds:datastoreItem>
</file>

<file path=customXml/itemProps53.xml><?xml version="1.0" encoding="utf-8"?>
<ds:datastoreItem xmlns:ds="http://schemas.openxmlformats.org/officeDocument/2006/customXml" ds:itemID="{47452990-BD28-41AB-8CC1-25FCD03B6F11}">
  <ds:schemaRefs>
    <ds:schemaRef ds:uri="http://www.wps.cn/android/officeDocument/2013/mofficeCustomData"/>
  </ds:schemaRefs>
</ds:datastoreItem>
</file>

<file path=customXml/itemProps54.xml><?xml version="1.0" encoding="utf-8"?>
<ds:datastoreItem xmlns:ds="http://schemas.openxmlformats.org/officeDocument/2006/customXml" ds:itemID="{A05C1E48-0307-41ED-8AD8-268DCF670D02}">
  <ds:schemaRefs>
    <ds:schemaRef ds:uri="http://www.wps.cn/android/officeDocument/2013/mofficeCustomData"/>
  </ds:schemaRefs>
</ds:datastoreItem>
</file>

<file path=customXml/itemProps55.xml><?xml version="1.0" encoding="utf-8"?>
<ds:datastoreItem xmlns:ds="http://schemas.openxmlformats.org/officeDocument/2006/customXml" ds:itemID="{2D1A7152-F03D-4156-8747-7EEA06362DAE}">
  <ds:schemaRefs>
    <ds:schemaRef ds:uri="http://www.wps.cn/android/officeDocument/2013/mofficeCustomData"/>
  </ds:schemaRefs>
</ds:datastoreItem>
</file>

<file path=customXml/itemProps56.xml><?xml version="1.0" encoding="utf-8"?>
<ds:datastoreItem xmlns:ds="http://schemas.openxmlformats.org/officeDocument/2006/customXml" ds:itemID="{0A0DF790-3F25-45D3-AA3E-AFF858847DC4}">
  <ds:schemaRefs>
    <ds:schemaRef ds:uri="http://www.wps.cn/android/officeDocument/2013/mofficeCustomData"/>
  </ds:schemaRefs>
</ds:datastoreItem>
</file>

<file path=customXml/itemProps57.xml><?xml version="1.0" encoding="utf-8"?>
<ds:datastoreItem xmlns:ds="http://schemas.openxmlformats.org/officeDocument/2006/customXml" ds:itemID="{4E68911C-C44C-43F8-9E6B-67E17E26CB01}">
  <ds:schemaRefs>
    <ds:schemaRef ds:uri="http://www.wps.cn/android/officeDocument/2013/mofficeCustomData"/>
  </ds:schemaRefs>
</ds:datastoreItem>
</file>

<file path=customXml/itemProps58.xml><?xml version="1.0" encoding="utf-8"?>
<ds:datastoreItem xmlns:ds="http://schemas.openxmlformats.org/officeDocument/2006/customXml" ds:itemID="{669D9224-5984-4555-B9FD-85C2C9E42068}">
  <ds:schemaRefs>
    <ds:schemaRef ds:uri="http://www.wps.cn/android/officeDocument/2013/mofficeCustomData"/>
  </ds:schemaRefs>
</ds:datastoreItem>
</file>

<file path=customXml/itemProps59.xml><?xml version="1.0" encoding="utf-8"?>
<ds:datastoreItem xmlns:ds="http://schemas.openxmlformats.org/officeDocument/2006/customXml" ds:itemID="{191A0CA4-AB41-48B5-A079-5D03E81CE541}">
  <ds:schemaRefs>
    <ds:schemaRef ds:uri="http://www.wps.cn/android/officeDocument/2013/mofficeCustomData"/>
  </ds:schemaRefs>
</ds:datastoreItem>
</file>

<file path=customXml/itemProps60.xml><?xml version="1.0" encoding="utf-8"?>
<ds:datastoreItem xmlns:ds="http://schemas.openxmlformats.org/officeDocument/2006/customXml" ds:itemID="{25C4412F-BAA7-415C-AB04-458B5C05E46A}">
  <ds:schemaRefs>
    <ds:schemaRef ds:uri="http://www.wps.cn/android/officeDocument/2013/mofficeCustomData"/>
  </ds:schemaRefs>
</ds:datastoreItem>
</file>

<file path=customXml/itemProps61.xml><?xml version="1.0" encoding="utf-8"?>
<ds:datastoreItem xmlns:ds="http://schemas.openxmlformats.org/officeDocument/2006/customXml" ds:itemID="{667DE0C1-3881-41B4-9B64-4B091D256623}">
  <ds:schemaRefs>
    <ds:schemaRef ds:uri="http://www.wps.cn/android/officeDocument/2013/mofficeCustomData"/>
  </ds:schemaRefs>
</ds:datastoreItem>
</file>

<file path=customXml/itemProps62.xml><?xml version="1.0" encoding="utf-8"?>
<ds:datastoreItem xmlns:ds="http://schemas.openxmlformats.org/officeDocument/2006/customXml" ds:itemID="{71D9CD2D-2F5F-4406-828C-E9F823A6DA09}">
  <ds:schemaRefs>
    <ds:schemaRef ds:uri="http://www.wps.cn/android/officeDocument/2013/mofficeCustomData"/>
  </ds:schemaRefs>
</ds:datastoreItem>
</file>

<file path=customXml/itemProps63.xml><?xml version="1.0" encoding="utf-8"?>
<ds:datastoreItem xmlns:ds="http://schemas.openxmlformats.org/officeDocument/2006/customXml" ds:itemID="{8751ABE5-997B-46AE-9DAA-340A084AD4D6}">
  <ds:schemaRefs>
    <ds:schemaRef ds:uri="http://www.wps.cn/android/officeDocument/2013/mofficeCustomData"/>
  </ds:schemaRefs>
</ds:datastoreItem>
</file>

<file path=customXml/itemProps64.xml><?xml version="1.0" encoding="utf-8"?>
<ds:datastoreItem xmlns:ds="http://schemas.openxmlformats.org/officeDocument/2006/customXml" ds:itemID="{02775F16-F70A-41C3-934C-38679C97130D}">
  <ds:schemaRefs>
    <ds:schemaRef ds:uri="http://www.wps.cn/android/officeDocument/2013/mofficeCustomData"/>
  </ds:schemaRefs>
</ds:datastoreItem>
</file>

<file path=customXml/itemProps65.xml><?xml version="1.0" encoding="utf-8"?>
<ds:datastoreItem xmlns:ds="http://schemas.openxmlformats.org/officeDocument/2006/customXml" ds:itemID="{51A8AE5D-B8F5-4904-B123-E486274BAB15}">
  <ds:schemaRefs>
    <ds:schemaRef ds:uri="http://www.wps.cn/android/officeDocument/2013/mofficeCustomData"/>
  </ds:schemaRefs>
</ds:datastoreItem>
</file>

<file path=customXml/itemProps66.xml><?xml version="1.0" encoding="utf-8"?>
<ds:datastoreItem xmlns:ds="http://schemas.openxmlformats.org/officeDocument/2006/customXml" ds:itemID="{B00D2E3E-EE31-4DB5-B9AB-32E62899D696}">
  <ds:schemaRefs>
    <ds:schemaRef ds:uri="http://www.wps.cn/android/officeDocument/2013/mofficeCustomData"/>
  </ds:schemaRefs>
</ds:datastoreItem>
</file>

<file path=customXml/itemProps67.xml><?xml version="1.0" encoding="utf-8"?>
<ds:datastoreItem xmlns:ds="http://schemas.openxmlformats.org/officeDocument/2006/customXml" ds:itemID="{C463F58C-D82F-4673-948A-9B08E520B4E2}">
  <ds:schemaRefs>
    <ds:schemaRef ds:uri="http://www.wps.cn/android/officeDocument/2013/mofficeCustomData"/>
  </ds:schemaRefs>
</ds:datastoreItem>
</file>

<file path=customXml/itemProps68.xml><?xml version="1.0" encoding="utf-8"?>
<ds:datastoreItem xmlns:ds="http://schemas.openxmlformats.org/officeDocument/2006/customXml" ds:itemID="{2EB41A66-72BF-405D-9C30-5D236771B875}">
  <ds:schemaRefs>
    <ds:schemaRef ds:uri="http://www.wps.cn/android/officeDocument/2013/mofficeCustomData"/>
  </ds:schemaRefs>
</ds:datastoreItem>
</file>

<file path=customXml/itemProps69.xml><?xml version="1.0" encoding="utf-8"?>
<ds:datastoreItem xmlns:ds="http://schemas.openxmlformats.org/officeDocument/2006/customXml" ds:itemID="{68BF514C-4EE3-41D5-B14E-79BB061DC7FA}">
  <ds:schemaRefs>
    <ds:schemaRef ds:uri="http://www.wps.cn/android/officeDocument/2013/mofficeCustomData"/>
  </ds:schemaRefs>
</ds:datastoreItem>
</file>

<file path=customXml/itemProps70.xml><?xml version="1.0" encoding="utf-8"?>
<ds:datastoreItem xmlns:ds="http://schemas.openxmlformats.org/officeDocument/2006/customXml" ds:itemID="{39EB66B1-117E-4EE7-971F-58F414965211}">
  <ds:schemaRefs>
    <ds:schemaRef ds:uri="http://www.wps.cn/android/officeDocument/2013/mofficeCustomData"/>
  </ds:schemaRefs>
</ds:datastoreItem>
</file>

<file path=customXml/itemProps71.xml><?xml version="1.0" encoding="utf-8"?>
<ds:datastoreItem xmlns:ds="http://schemas.openxmlformats.org/officeDocument/2006/customXml" ds:itemID="{3E592BB5-7D0B-45E1-BA45-D7E784187519}">
  <ds:schemaRefs>
    <ds:schemaRef ds:uri="http://www.wps.cn/android/officeDocument/2013/mofficeCustomData"/>
  </ds:schemaRefs>
</ds:datastoreItem>
</file>

<file path=customXml/itemProps72.xml><?xml version="1.0" encoding="utf-8"?>
<ds:datastoreItem xmlns:ds="http://schemas.openxmlformats.org/officeDocument/2006/customXml" ds:itemID="{808FB328-9981-449F-BDE2-67288020D297}">
  <ds:schemaRefs>
    <ds:schemaRef ds:uri="http://www.wps.cn/android/officeDocument/2013/mofficeCustomData"/>
  </ds:schemaRefs>
</ds:datastoreItem>
</file>

<file path=customXml/itemProps73.xml><?xml version="1.0" encoding="utf-8"?>
<ds:datastoreItem xmlns:ds="http://schemas.openxmlformats.org/officeDocument/2006/customXml" ds:itemID="{E1651950-5A67-4C6F-88CF-8A8006DD4C6B}">
  <ds:schemaRefs>
    <ds:schemaRef ds:uri="http://www.wps.cn/android/officeDocument/2013/mofficeCustomData"/>
  </ds:schemaRefs>
</ds:datastoreItem>
</file>

<file path=customXml/itemProps74.xml><?xml version="1.0" encoding="utf-8"?>
<ds:datastoreItem xmlns:ds="http://schemas.openxmlformats.org/officeDocument/2006/customXml" ds:itemID="{A04BECFC-3D81-47A8-A204-1CA5F59A836B}">
  <ds:schemaRefs>
    <ds:schemaRef ds:uri="http://www.wps.cn/android/officeDocument/2013/mofficeCustomData"/>
  </ds:schemaRefs>
</ds:datastoreItem>
</file>

<file path=customXml/itemProps75.xml><?xml version="1.0" encoding="utf-8"?>
<ds:datastoreItem xmlns:ds="http://schemas.openxmlformats.org/officeDocument/2006/customXml" ds:itemID="{969FACC4-319F-4CA8-8897-128D51FE620B}">
  <ds:schemaRefs>
    <ds:schemaRef ds:uri="http://www.wps.cn/android/officeDocument/2013/mofficeCustomData"/>
  </ds:schemaRefs>
</ds:datastoreItem>
</file>

<file path=customXml/itemProps76.xml><?xml version="1.0" encoding="utf-8"?>
<ds:datastoreItem xmlns:ds="http://schemas.openxmlformats.org/officeDocument/2006/customXml" ds:itemID="{6C808269-679D-4B2F-BB4E-51F425FC81F0}">
  <ds:schemaRefs>
    <ds:schemaRef ds:uri="http://www.wps.cn/android/officeDocument/2013/mofficeCustomData"/>
  </ds:schemaRefs>
</ds:datastoreItem>
</file>

<file path=customXml/itemProps77.xml><?xml version="1.0" encoding="utf-8"?>
<ds:datastoreItem xmlns:ds="http://schemas.openxmlformats.org/officeDocument/2006/customXml" ds:itemID="{71B22824-3670-4E37-A196-8BDA49162C0C}">
  <ds:schemaRefs>
    <ds:schemaRef ds:uri="http://www.wps.cn/android/officeDocument/2013/mofficeCustomData"/>
  </ds:schemaRefs>
</ds:datastoreItem>
</file>

<file path=customXml/itemProps78.xml><?xml version="1.0" encoding="utf-8"?>
<ds:datastoreItem xmlns:ds="http://schemas.openxmlformats.org/officeDocument/2006/customXml" ds:itemID="{D0F317CE-80FD-4627-B6FF-F416CB8997DF}">
  <ds:schemaRefs>
    <ds:schemaRef ds:uri="http://www.wps.cn/android/officeDocument/2013/mofficeCustomData"/>
  </ds:schemaRefs>
</ds:datastoreItem>
</file>

<file path=customXml/itemProps79.xml><?xml version="1.0" encoding="utf-8"?>
<ds:datastoreItem xmlns:ds="http://schemas.openxmlformats.org/officeDocument/2006/customXml" ds:itemID="{FE306CB5-CA29-454E-AEAE-A1073286A037}">
  <ds:schemaRefs>
    <ds:schemaRef ds:uri="http://www.wps.cn/android/officeDocument/2013/mofficeCustomData"/>
  </ds:schemaRefs>
</ds:datastoreItem>
</file>

<file path=customXml/itemProps80.xml><?xml version="1.0" encoding="utf-8"?>
<ds:datastoreItem xmlns:ds="http://schemas.openxmlformats.org/officeDocument/2006/customXml" ds:itemID="{682B1BFF-DB9F-4A0B-A969-D7AB6E3156F0}">
  <ds:schemaRefs>
    <ds:schemaRef ds:uri="http://www.wps.cn/android/officeDocument/2013/mofficeCustomData"/>
  </ds:schemaRefs>
</ds:datastoreItem>
</file>

<file path=customXml/itemProps81.xml><?xml version="1.0" encoding="utf-8"?>
<ds:datastoreItem xmlns:ds="http://schemas.openxmlformats.org/officeDocument/2006/customXml" ds:itemID="{9AB6CABD-6E36-487C-96DB-7F29B974611E}">
  <ds:schemaRefs>
    <ds:schemaRef ds:uri="http://www.wps.cn/android/officeDocument/2013/mofficeCustomData"/>
  </ds:schemaRefs>
</ds:datastoreItem>
</file>

<file path=customXml/itemProps82.xml><?xml version="1.0" encoding="utf-8"?>
<ds:datastoreItem xmlns:ds="http://schemas.openxmlformats.org/officeDocument/2006/customXml" ds:itemID="{4E1A2CA2-2045-4006-8713-07BE41262996}">
  <ds:schemaRefs>
    <ds:schemaRef ds:uri="http://www.wps.cn/android/officeDocument/2013/mofficeCustomData"/>
  </ds:schemaRefs>
</ds:datastoreItem>
</file>

<file path=customXml/itemProps83.xml><?xml version="1.0" encoding="utf-8"?>
<ds:datastoreItem xmlns:ds="http://schemas.openxmlformats.org/officeDocument/2006/customXml" ds:itemID="{66A63EA9-3EFC-42A6-8A1E-839E173591C9}">
  <ds:schemaRefs>
    <ds:schemaRef ds:uri="http://www.wps.cn/android/officeDocument/2013/mofficeCustomData"/>
  </ds:schemaRefs>
</ds:datastoreItem>
</file>

<file path=customXml/itemProps84.xml><?xml version="1.0" encoding="utf-8"?>
<ds:datastoreItem xmlns:ds="http://schemas.openxmlformats.org/officeDocument/2006/customXml" ds:itemID="{0455C6E5-B3FD-4F14-B19B-8BAA535D1698}">
  <ds:schemaRefs>
    <ds:schemaRef ds:uri="http://www.wps.cn/android/officeDocument/2013/mofficeCustomData"/>
  </ds:schemaRefs>
</ds:datastoreItem>
</file>

<file path=customXml/itemProps85.xml><?xml version="1.0" encoding="utf-8"?>
<ds:datastoreItem xmlns:ds="http://schemas.openxmlformats.org/officeDocument/2006/customXml" ds:itemID="{1F066693-EA5C-4989-87D5-6864CFA5B18E}">
  <ds:schemaRefs>
    <ds:schemaRef ds:uri="http://www.wps.cn/android/officeDocument/2013/mofficeCustomData"/>
  </ds:schemaRefs>
</ds:datastoreItem>
</file>

<file path=customXml/itemProps86.xml><?xml version="1.0" encoding="utf-8"?>
<ds:datastoreItem xmlns:ds="http://schemas.openxmlformats.org/officeDocument/2006/customXml" ds:itemID="{5182B103-C2B3-4DEB-8526-4530F8C87BB7}">
  <ds:schemaRefs>
    <ds:schemaRef ds:uri="http://www.wps.cn/android/officeDocument/2013/mofficeCustomData"/>
  </ds:schemaRefs>
</ds:datastoreItem>
</file>

<file path=customXml/itemProps87.xml><?xml version="1.0" encoding="utf-8"?>
<ds:datastoreItem xmlns:ds="http://schemas.openxmlformats.org/officeDocument/2006/customXml" ds:itemID="{3F695928-BF20-47CC-9460-7F47EECAA547}">
  <ds:schemaRefs>
    <ds:schemaRef ds:uri="http://www.wps.cn/android/officeDocument/2013/mofficeCustomData"/>
  </ds:schemaRefs>
</ds:datastoreItem>
</file>

<file path=customXml/itemProps88.xml><?xml version="1.0" encoding="utf-8"?>
<ds:datastoreItem xmlns:ds="http://schemas.openxmlformats.org/officeDocument/2006/customXml" ds:itemID="{24C7ACF4-4C0C-4EC0-BAA2-952D5E18A22D}">
  <ds:schemaRefs>
    <ds:schemaRef ds:uri="http://www.wps.cn/android/officeDocument/2013/mofficeCustomData"/>
  </ds:schemaRefs>
</ds:datastoreItem>
</file>

<file path=customXml/itemProps89.xml><?xml version="1.0" encoding="utf-8"?>
<ds:datastoreItem xmlns:ds="http://schemas.openxmlformats.org/officeDocument/2006/customXml" ds:itemID="{1923C15D-FC82-456F-8FA3-E791A8286813}">
  <ds:schemaRefs>
    <ds:schemaRef ds:uri="http://www.wps.cn/android/officeDocument/2013/mofficeCustomData"/>
  </ds:schemaRefs>
</ds:datastoreItem>
</file>

<file path=customXml/itemProps90.xml><?xml version="1.0" encoding="utf-8"?>
<ds:datastoreItem xmlns:ds="http://schemas.openxmlformats.org/officeDocument/2006/customXml" ds:itemID="{A50A43CE-AEB8-4ABE-AA44-2C095CFB1DA3}">
  <ds:schemaRefs>
    <ds:schemaRef ds:uri="http://www.wps.cn/android/officeDocument/2013/mofficeCustomData"/>
  </ds:schemaRefs>
</ds:datastoreItem>
</file>

<file path=customXml/itemProps91.xml><?xml version="1.0" encoding="utf-8"?>
<ds:datastoreItem xmlns:ds="http://schemas.openxmlformats.org/officeDocument/2006/customXml" ds:itemID="{1B48DA25-13B5-42C3-8987-24AE657AB0CB}">
  <ds:schemaRefs>
    <ds:schemaRef ds:uri="http://www.wps.cn/android/officeDocument/2013/mofficeCustomData"/>
  </ds:schemaRefs>
</ds:datastoreItem>
</file>

<file path=customXml/itemProps92.xml><?xml version="1.0" encoding="utf-8"?>
<ds:datastoreItem xmlns:ds="http://schemas.openxmlformats.org/officeDocument/2006/customXml" ds:itemID="{6CCA1337-A96A-4C5E-A9E2-660756F8FB58}">
  <ds:schemaRefs>
    <ds:schemaRef ds:uri="http://www.wps.cn/android/officeDocument/2013/mofficeCustomData"/>
  </ds:schemaRefs>
</ds:datastoreItem>
</file>

<file path=customXml/itemProps93.xml><?xml version="1.0" encoding="utf-8"?>
<ds:datastoreItem xmlns:ds="http://schemas.openxmlformats.org/officeDocument/2006/customXml" ds:itemID="{F7E12A10-1D02-4695-9393-EC7444722DC1}">
  <ds:schemaRefs>
    <ds:schemaRef ds:uri="http://www.wps.cn/android/officeDocument/2013/mofficeCustomData"/>
  </ds:schemaRefs>
</ds:datastoreItem>
</file>

<file path=customXml/itemProps94.xml><?xml version="1.0" encoding="utf-8"?>
<ds:datastoreItem xmlns:ds="http://schemas.openxmlformats.org/officeDocument/2006/customXml" ds:itemID="{B41F6B01-4B83-48F4-BC32-D7F6BE11DB98}">
  <ds:schemaRefs>
    <ds:schemaRef ds:uri="http://www.wps.cn/android/officeDocument/2013/mofficeCustomData"/>
  </ds:schemaRefs>
</ds:datastoreItem>
</file>

<file path=customXml/itemProps95.xml><?xml version="1.0" encoding="utf-8"?>
<ds:datastoreItem xmlns:ds="http://schemas.openxmlformats.org/officeDocument/2006/customXml" ds:itemID="{4EC44101-D401-4A82-B48E-8F9556641F4A}">
  <ds:schemaRefs>
    <ds:schemaRef ds:uri="http://www.wps.cn/android/officeDocument/2013/mofficeCustomData"/>
  </ds:schemaRefs>
</ds:datastoreItem>
</file>

<file path=customXml/itemProps96.xml><?xml version="1.0" encoding="utf-8"?>
<ds:datastoreItem xmlns:ds="http://schemas.openxmlformats.org/officeDocument/2006/customXml" ds:itemID="{AB085925-C8EB-4B09-8500-4E66A13CFD8E}">
  <ds:schemaRefs>
    <ds:schemaRef ds:uri="http://www.wps.cn/android/officeDocument/2013/mofficeCustomData"/>
  </ds:schemaRefs>
</ds:datastoreItem>
</file>

<file path=customXml/itemProps97.xml><?xml version="1.0" encoding="utf-8"?>
<ds:datastoreItem xmlns:ds="http://schemas.openxmlformats.org/officeDocument/2006/customXml" ds:itemID="{EB5455EB-FCCD-4FB2-8543-1AB51F0CDC22}">
  <ds:schemaRefs>
    <ds:schemaRef ds:uri="http://www.wps.cn/android/officeDocument/2013/mofficeCustomData"/>
  </ds:schemaRefs>
</ds:datastoreItem>
</file>

<file path=customXml/itemProps98.xml><?xml version="1.0" encoding="utf-8"?>
<ds:datastoreItem xmlns:ds="http://schemas.openxmlformats.org/officeDocument/2006/customXml" ds:itemID="{B2C78AD2-92A9-418D-9868-541C24C393BB}">
  <ds:schemaRefs>
    <ds:schemaRef ds:uri="http://www.wps.cn/android/officeDocument/2013/mofficeCustomData"/>
  </ds:schemaRefs>
</ds:datastoreItem>
</file>

<file path=customXml/itemProps99.xml><?xml version="1.0" encoding="utf-8"?>
<ds:datastoreItem xmlns:ds="http://schemas.openxmlformats.org/officeDocument/2006/customXml" ds:itemID="{23C7B885-40F8-4D09-A464-8E744BDB34FE}">
  <ds:schemaRefs>
    <ds:schemaRef ds:uri="http://www.wps.cn/android/officeDocument/2013/mofficeCustomData"/>
  </ds:schemaRefs>
</ds:datastoreItem>
</file>

<file path=customXml/itemProps100.xml><?xml version="1.0" encoding="utf-8"?>
<ds:datastoreItem xmlns:ds="http://schemas.openxmlformats.org/officeDocument/2006/customXml" ds:itemID="{C63D226E-232D-4CFF-A832-226FE7E65A89}">
  <ds:schemaRefs>
    <ds:schemaRef ds:uri="http://www.wps.cn/android/officeDocument/2013/mofficeCustomData"/>
  </ds:schemaRefs>
</ds:datastoreItem>
</file>

<file path=customXml/itemProps101.xml><?xml version="1.0" encoding="utf-8"?>
<ds:datastoreItem xmlns:ds="http://schemas.openxmlformats.org/officeDocument/2006/customXml" ds:itemID="{61AC7861-A954-4DD7-9FB0-1FF554520179}">
  <ds:schemaRefs>
    <ds:schemaRef ds:uri="http://www.wps.cn/android/officeDocument/2013/mofficeCustomData"/>
  </ds:schemaRefs>
</ds:datastoreItem>
</file>

<file path=customXml/itemProps102.xml><?xml version="1.0" encoding="utf-8"?>
<ds:datastoreItem xmlns:ds="http://schemas.openxmlformats.org/officeDocument/2006/customXml" ds:itemID="{33C04BE3-EEF6-4E3A-B0A9-FB986E82EDB9}">
  <ds:schemaRefs>
    <ds:schemaRef ds:uri="http://www.wps.cn/android/officeDocument/2013/mofficeCustomData"/>
  </ds:schemaRefs>
</ds:datastoreItem>
</file>

<file path=customXml/itemProps103.xml><?xml version="1.0" encoding="utf-8"?>
<ds:datastoreItem xmlns:ds="http://schemas.openxmlformats.org/officeDocument/2006/customXml" ds:itemID="{763D10F1-130B-46EB-9ED3-20D1E1D8CCC0}">
  <ds:schemaRefs>
    <ds:schemaRef ds:uri="http://www.wps.cn/android/officeDocument/2013/mofficeCustomData"/>
  </ds:schemaRefs>
</ds:datastoreItem>
</file>

<file path=customXml/itemProps104.xml><?xml version="1.0" encoding="utf-8"?>
<ds:datastoreItem xmlns:ds="http://schemas.openxmlformats.org/officeDocument/2006/customXml" ds:itemID="{C5C8DA84-D119-4A6B-9F42-7F2BA02ECC18}">
  <ds:schemaRefs>
    <ds:schemaRef ds:uri="http://www.wps.cn/android/officeDocument/2013/mofficeCustomData"/>
  </ds:schemaRefs>
</ds:datastoreItem>
</file>

<file path=customXml/itemProps105.xml><?xml version="1.0" encoding="utf-8"?>
<ds:datastoreItem xmlns:ds="http://schemas.openxmlformats.org/officeDocument/2006/customXml" ds:itemID="{E80168E1-3767-4E36-B1EE-F6D4538C3D2F}">
  <ds:schemaRefs>
    <ds:schemaRef ds:uri="http://www.wps.cn/android/officeDocument/2013/mofficeCustomData"/>
  </ds:schemaRefs>
</ds:datastoreItem>
</file>

<file path=customXml/itemProps106.xml><?xml version="1.0" encoding="utf-8"?>
<ds:datastoreItem xmlns:ds="http://schemas.openxmlformats.org/officeDocument/2006/customXml" ds:itemID="{8A96933A-EDDB-4CD0-AA0F-D08256103960}">
  <ds:schemaRefs>
    <ds:schemaRef ds:uri="http://www.wps.cn/android/officeDocument/2013/mofficeCustomData"/>
  </ds:schemaRefs>
</ds:datastoreItem>
</file>

<file path=customXml/itemProps107.xml><?xml version="1.0" encoding="utf-8"?>
<ds:datastoreItem xmlns:ds="http://schemas.openxmlformats.org/officeDocument/2006/customXml" ds:itemID="{E3DEF8E9-C0EE-456E-BCA0-734D82AF521E}">
  <ds:schemaRefs>
    <ds:schemaRef ds:uri="http://www.wps.cn/android/officeDocument/2013/mofficeCustomData"/>
  </ds:schemaRefs>
</ds:datastoreItem>
</file>

<file path=customXml/itemProps108.xml><?xml version="1.0" encoding="utf-8"?>
<ds:datastoreItem xmlns:ds="http://schemas.openxmlformats.org/officeDocument/2006/customXml" ds:itemID="{3B37C330-022B-487D-97F9-A5C9E1DF7F96}">
  <ds:schemaRefs>
    <ds:schemaRef ds:uri="http://www.wps.cn/android/officeDocument/2013/mofficeCustomData"/>
  </ds:schemaRefs>
</ds:datastoreItem>
</file>

<file path=customXml/itemProps109.xml><?xml version="1.0" encoding="utf-8"?>
<ds:datastoreItem xmlns:ds="http://schemas.openxmlformats.org/officeDocument/2006/customXml" ds:itemID="{1A273190-185F-4F6F-B7B4-6B8819D500AA}">
  <ds:schemaRefs>
    <ds:schemaRef ds:uri="http://www.wps.cn/android/officeDocument/2013/mofficeCustomData"/>
  </ds:schemaRefs>
</ds:datastoreItem>
</file>

<file path=customXml/itemProps110.xml><?xml version="1.0" encoding="utf-8"?>
<ds:datastoreItem xmlns:ds="http://schemas.openxmlformats.org/officeDocument/2006/customXml" ds:itemID="{3D6F24D8-855A-41F8-A51D-76823A3E64A1}">
  <ds:schemaRefs>
    <ds:schemaRef ds:uri="http://www.wps.cn/android/officeDocument/2013/mofficeCustomData"/>
  </ds:schemaRefs>
</ds:datastoreItem>
</file>

<file path=customXml/itemProps111.xml><?xml version="1.0" encoding="utf-8"?>
<ds:datastoreItem xmlns:ds="http://schemas.openxmlformats.org/officeDocument/2006/customXml" ds:itemID="{4248120A-0355-4176-A4CC-5799CA22B0A1}">
  <ds:schemaRefs>
    <ds:schemaRef ds:uri="http://www.wps.cn/android/officeDocument/2013/mofficeCustomData"/>
  </ds:schemaRefs>
</ds:datastoreItem>
</file>

<file path=customXml/itemProps112.xml><?xml version="1.0" encoding="utf-8"?>
<ds:datastoreItem xmlns:ds="http://schemas.openxmlformats.org/officeDocument/2006/customXml" ds:itemID="{77DE8C3A-7EA5-44A6-8F2C-BDC1A86951EB}">
  <ds:schemaRefs>
    <ds:schemaRef ds:uri="http://www.wps.cn/android/officeDocument/2013/mofficeCustomData"/>
  </ds:schemaRefs>
</ds:datastoreItem>
</file>

<file path=customXml/itemProps113.xml><?xml version="1.0" encoding="utf-8"?>
<ds:datastoreItem xmlns:ds="http://schemas.openxmlformats.org/officeDocument/2006/customXml" ds:itemID="{38BDA6AA-8B84-4777-AE63-40F1D4776689}">
  <ds:schemaRefs>
    <ds:schemaRef ds:uri="http://www.wps.cn/android/officeDocument/2013/mofficeCustomData"/>
  </ds:schemaRefs>
</ds:datastoreItem>
</file>

<file path=customXml/itemProps114.xml><?xml version="1.0" encoding="utf-8"?>
<ds:datastoreItem xmlns:ds="http://schemas.openxmlformats.org/officeDocument/2006/customXml" ds:itemID="{437CE3E4-88EC-48DC-B4D4-F337A9ED5843}">
  <ds:schemaRefs>
    <ds:schemaRef ds:uri="http://www.wps.cn/android/officeDocument/2013/mofficeCustomData"/>
  </ds:schemaRefs>
</ds:datastoreItem>
</file>

<file path=customXml/itemProps115.xml><?xml version="1.0" encoding="utf-8"?>
<ds:datastoreItem xmlns:ds="http://schemas.openxmlformats.org/officeDocument/2006/customXml" ds:itemID="{1AB57F1D-67F2-48BE-B61C-EF095C703B94}">
  <ds:schemaRefs>
    <ds:schemaRef ds:uri="http://www.wps.cn/android/officeDocument/2013/mofficeCustomData"/>
  </ds:schemaRefs>
</ds:datastoreItem>
</file>

<file path=customXml/itemProps116.xml><?xml version="1.0" encoding="utf-8"?>
<ds:datastoreItem xmlns:ds="http://schemas.openxmlformats.org/officeDocument/2006/customXml" ds:itemID="{A45812C4-455C-4484-8436-137813315399}">
  <ds:schemaRefs>
    <ds:schemaRef ds:uri="http://www.wps.cn/android/officeDocument/2013/mofficeCustomData"/>
  </ds:schemaRefs>
</ds:datastoreItem>
</file>

<file path=customXml/itemProps117.xml><?xml version="1.0" encoding="utf-8"?>
<ds:datastoreItem xmlns:ds="http://schemas.openxmlformats.org/officeDocument/2006/customXml" ds:itemID="{116C19D0-99C8-4256-AD85-E3799F50DEE0}">
  <ds:schemaRefs>
    <ds:schemaRef ds:uri="http://www.wps.cn/android/officeDocument/2013/mofficeCustomData"/>
  </ds:schemaRefs>
</ds:datastoreItem>
</file>

<file path=customXml/itemProps118.xml><?xml version="1.0" encoding="utf-8"?>
<ds:datastoreItem xmlns:ds="http://schemas.openxmlformats.org/officeDocument/2006/customXml" ds:itemID="{0C6564E1-05E5-4435-8427-417B588C6AFF}">
  <ds:schemaRefs>
    <ds:schemaRef ds:uri="http://www.wps.cn/android/officeDocument/2013/mofficeCustomData"/>
  </ds:schemaRefs>
</ds:datastoreItem>
</file>

<file path=customXml/itemProps119.xml><?xml version="1.0" encoding="utf-8"?>
<ds:datastoreItem xmlns:ds="http://schemas.openxmlformats.org/officeDocument/2006/customXml" ds:itemID="{3B4FF737-432D-49DD-86F8-0262D2D6E796}">
  <ds:schemaRefs>
    <ds:schemaRef ds:uri="http://www.wps.cn/android/officeDocument/2013/mofficeCustomData"/>
  </ds:schemaRefs>
</ds:datastoreItem>
</file>

<file path=customXml/itemProps120.xml><?xml version="1.0" encoding="utf-8"?>
<ds:datastoreItem xmlns:ds="http://schemas.openxmlformats.org/officeDocument/2006/customXml" ds:itemID="{1EE2D0CA-80C8-4467-AC4C-6EDADCE88508}">
  <ds:schemaRefs>
    <ds:schemaRef ds:uri="http://www.wps.cn/android/officeDocument/2013/mofficeCustomData"/>
  </ds:schemaRefs>
</ds:datastoreItem>
</file>

<file path=customXml/itemProps121.xml><?xml version="1.0" encoding="utf-8"?>
<ds:datastoreItem xmlns:ds="http://schemas.openxmlformats.org/officeDocument/2006/customXml" ds:itemID="{81B4FD7B-E123-4880-891A-A2A31E1459ED}">
  <ds:schemaRefs>
    <ds:schemaRef ds:uri="http://www.wps.cn/android/officeDocument/2013/mofficeCustomData"/>
  </ds:schemaRefs>
</ds:datastoreItem>
</file>

<file path=customXml/itemProps122.xml><?xml version="1.0" encoding="utf-8"?>
<ds:datastoreItem xmlns:ds="http://schemas.openxmlformats.org/officeDocument/2006/customXml" ds:itemID="{1F4578E1-9A9F-4B5E-8D82-99F70BE91E09}">
  <ds:schemaRefs>
    <ds:schemaRef ds:uri="http://www.wps.cn/android/officeDocument/2013/mofficeCustomData"/>
  </ds:schemaRefs>
</ds:datastoreItem>
</file>

<file path=customXml/itemProps123.xml><?xml version="1.0" encoding="utf-8"?>
<ds:datastoreItem xmlns:ds="http://schemas.openxmlformats.org/officeDocument/2006/customXml" ds:itemID="{998D4282-ED25-4267-B66D-B0FB5113E3A6}">
  <ds:schemaRefs>
    <ds:schemaRef ds:uri="http://www.wps.cn/android/officeDocument/2013/mofficeCustomData"/>
  </ds:schemaRefs>
</ds:datastoreItem>
</file>

<file path=customXml/itemProps124.xml><?xml version="1.0" encoding="utf-8"?>
<ds:datastoreItem xmlns:ds="http://schemas.openxmlformats.org/officeDocument/2006/customXml" ds:itemID="{98BF79F9-90DC-4FFE-A23B-657941FA26AD}">
  <ds:schemaRefs>
    <ds:schemaRef ds:uri="http://www.wps.cn/android/officeDocument/2013/mofficeCustomData"/>
  </ds:schemaRefs>
</ds:datastoreItem>
</file>

<file path=customXml/itemProps125.xml><?xml version="1.0" encoding="utf-8"?>
<ds:datastoreItem xmlns:ds="http://schemas.openxmlformats.org/officeDocument/2006/customXml" ds:itemID="{6ED81B5F-BCBF-4036-89B3-090C6E85CF3D}">
  <ds:schemaRefs>
    <ds:schemaRef ds:uri="http://www.wps.cn/android/officeDocument/2013/mofficeCustomData"/>
  </ds:schemaRefs>
</ds:datastoreItem>
</file>

<file path=customXml/itemProps126.xml><?xml version="1.0" encoding="utf-8"?>
<ds:datastoreItem xmlns:ds="http://schemas.openxmlformats.org/officeDocument/2006/customXml" ds:itemID="{110118F9-FAAF-4632-BE67-829A0B0A187F}">
  <ds:schemaRefs>
    <ds:schemaRef ds:uri="http://www.wps.cn/android/officeDocument/2013/mofficeCustomData"/>
  </ds:schemaRefs>
</ds:datastoreItem>
</file>

<file path=customXml/itemProps127.xml><?xml version="1.0" encoding="utf-8"?>
<ds:datastoreItem xmlns:ds="http://schemas.openxmlformats.org/officeDocument/2006/customXml" ds:itemID="{86CE0D1A-7E86-446D-8D15-62B9126174CA}">
  <ds:schemaRefs>
    <ds:schemaRef ds:uri="http://www.wps.cn/android/officeDocument/2013/mofficeCustomData"/>
  </ds:schemaRefs>
</ds:datastoreItem>
</file>

<file path=customXml/itemProps128.xml><?xml version="1.0" encoding="utf-8"?>
<ds:datastoreItem xmlns:ds="http://schemas.openxmlformats.org/officeDocument/2006/customXml" ds:itemID="{F8E31426-DE71-47B4-B1D6-1426C015FCA4}">
  <ds:schemaRefs>
    <ds:schemaRef ds:uri="http://www.wps.cn/android/officeDocument/2013/mofficeCustomData"/>
  </ds:schemaRefs>
</ds:datastoreItem>
</file>

<file path=customXml/itemProps129.xml><?xml version="1.0" encoding="utf-8"?>
<ds:datastoreItem xmlns:ds="http://schemas.openxmlformats.org/officeDocument/2006/customXml" ds:itemID="{AF23F520-B170-4B7A-86A4-08273DA3CA42}">
  <ds:schemaRefs>
    <ds:schemaRef ds:uri="http://www.wps.cn/android/officeDocument/2013/mofficeCustomData"/>
  </ds:schemaRefs>
</ds:datastoreItem>
</file>

<file path=customXml/itemProps130.xml><?xml version="1.0" encoding="utf-8"?>
<ds:datastoreItem xmlns:ds="http://schemas.openxmlformats.org/officeDocument/2006/customXml" ds:itemID="{E730E12E-BC7D-4C77-85D1-EC5ACA23DEF1}">
  <ds:schemaRefs>
    <ds:schemaRef ds:uri="http://www.wps.cn/android/officeDocument/2013/mofficeCustomData"/>
  </ds:schemaRefs>
</ds:datastoreItem>
</file>

<file path=customXml/itemProps131.xml><?xml version="1.0" encoding="utf-8"?>
<ds:datastoreItem xmlns:ds="http://schemas.openxmlformats.org/officeDocument/2006/customXml" ds:itemID="{91E9CFA9-2B1A-473B-AED4-571128C806F8}">
  <ds:schemaRefs>
    <ds:schemaRef ds:uri="http://www.wps.cn/android/officeDocument/2013/mofficeCustomData"/>
  </ds:schemaRefs>
</ds:datastoreItem>
</file>

<file path=customXml/itemProps132.xml><?xml version="1.0" encoding="utf-8"?>
<ds:datastoreItem xmlns:ds="http://schemas.openxmlformats.org/officeDocument/2006/customXml" ds:itemID="{AFDCC1D5-BBD3-48D8-950F-E07F382D96ED}">
  <ds:schemaRefs>
    <ds:schemaRef ds:uri="http://www.wps.cn/android/officeDocument/2013/mofficeCustomData"/>
  </ds:schemaRefs>
</ds:datastoreItem>
</file>

<file path=customXml/itemProps133.xml><?xml version="1.0" encoding="utf-8"?>
<ds:datastoreItem xmlns:ds="http://schemas.openxmlformats.org/officeDocument/2006/customXml" ds:itemID="{5357603C-D5AF-439B-9E88-9D7F6DF82C0D}">
  <ds:schemaRefs>
    <ds:schemaRef ds:uri="http://www.wps.cn/android/officeDocument/2013/mofficeCustomData"/>
  </ds:schemaRefs>
</ds:datastoreItem>
</file>

<file path=customXml/itemProps134.xml><?xml version="1.0" encoding="utf-8"?>
<ds:datastoreItem xmlns:ds="http://schemas.openxmlformats.org/officeDocument/2006/customXml" ds:itemID="{E4463D18-3DC9-4564-ACD9-164BC8779F45}">
  <ds:schemaRefs>
    <ds:schemaRef ds:uri="http://www.wps.cn/android/officeDocument/2013/mofficeCustomData"/>
  </ds:schemaRefs>
</ds:datastoreItem>
</file>

<file path=customXml/itemProps135.xml><?xml version="1.0" encoding="utf-8"?>
<ds:datastoreItem xmlns:ds="http://schemas.openxmlformats.org/officeDocument/2006/customXml" ds:itemID="{D3E75AF6-3E93-4682-80EB-E6ACD1915DD5}">
  <ds:schemaRefs>
    <ds:schemaRef ds:uri="http://www.wps.cn/android/officeDocument/2013/mofficeCustomData"/>
  </ds:schemaRefs>
</ds:datastoreItem>
</file>

<file path=customXml/itemProps136.xml><?xml version="1.0" encoding="utf-8"?>
<ds:datastoreItem xmlns:ds="http://schemas.openxmlformats.org/officeDocument/2006/customXml" ds:itemID="{C75F4550-48A4-4154-B462-E3E8FDFEF0FD}">
  <ds:schemaRefs>
    <ds:schemaRef ds:uri="http://www.wps.cn/android/officeDocument/2013/mofficeCustomData"/>
  </ds:schemaRefs>
</ds:datastoreItem>
</file>

<file path=customXml/itemProps137.xml><?xml version="1.0" encoding="utf-8"?>
<ds:datastoreItem xmlns:ds="http://schemas.openxmlformats.org/officeDocument/2006/customXml" ds:itemID="{E632B16A-9E5A-4F58-BA88-17AE92E2EAC3}">
  <ds:schemaRefs>
    <ds:schemaRef ds:uri="http://www.wps.cn/android/officeDocument/2013/mofficeCustomData"/>
  </ds:schemaRefs>
</ds:datastoreItem>
</file>

<file path=customXml/itemProps138.xml><?xml version="1.0" encoding="utf-8"?>
<ds:datastoreItem xmlns:ds="http://schemas.openxmlformats.org/officeDocument/2006/customXml" ds:itemID="{DD84B500-F4E8-4133-98E0-4093F4AA77BD}">
  <ds:schemaRefs>
    <ds:schemaRef ds:uri="http://www.wps.cn/android/officeDocument/2013/mofficeCustomData"/>
  </ds:schemaRefs>
</ds:datastoreItem>
</file>

<file path=customXml/itemProps139.xml><?xml version="1.0" encoding="utf-8"?>
<ds:datastoreItem xmlns:ds="http://schemas.openxmlformats.org/officeDocument/2006/customXml" ds:itemID="{6F53A814-FEFC-46EF-8C7F-D50841F45773}">
  <ds:schemaRefs>
    <ds:schemaRef ds:uri="http://www.wps.cn/android/officeDocument/2013/mofficeCustomData"/>
  </ds:schemaRefs>
</ds:datastoreItem>
</file>

<file path=customXml/itemProps140.xml><?xml version="1.0" encoding="utf-8"?>
<ds:datastoreItem xmlns:ds="http://schemas.openxmlformats.org/officeDocument/2006/customXml" ds:itemID="{ED725CA7-1FFD-4F9F-B157-067F16F9EFE6}">
  <ds:schemaRefs>
    <ds:schemaRef ds:uri="http://www.wps.cn/android/officeDocument/2013/mofficeCustomData"/>
  </ds:schemaRefs>
</ds:datastoreItem>
</file>

<file path=customXml/itemProps141.xml><?xml version="1.0" encoding="utf-8"?>
<ds:datastoreItem xmlns:ds="http://schemas.openxmlformats.org/officeDocument/2006/customXml" ds:itemID="{2DC52727-F47D-418C-83E5-0B8780FC1C18}">
  <ds:schemaRefs>
    <ds:schemaRef ds:uri="http://www.wps.cn/android/officeDocument/2013/mofficeCustomData"/>
  </ds:schemaRefs>
</ds:datastoreItem>
</file>

<file path=customXml/itemProps142.xml><?xml version="1.0" encoding="utf-8"?>
<ds:datastoreItem xmlns:ds="http://schemas.openxmlformats.org/officeDocument/2006/customXml" ds:itemID="{93FE3A10-B699-444D-B3D9-0E7D2666CFDA}">
  <ds:schemaRefs>
    <ds:schemaRef ds:uri="http://www.wps.cn/android/officeDocument/2013/mofficeCustomData"/>
  </ds:schemaRefs>
</ds:datastoreItem>
</file>

<file path=customXml/itemProps143.xml><?xml version="1.0" encoding="utf-8"?>
<ds:datastoreItem xmlns:ds="http://schemas.openxmlformats.org/officeDocument/2006/customXml" ds:itemID="{692D9B6A-37B2-42CB-A509-D25C06B5DF99}">
  <ds:schemaRefs>
    <ds:schemaRef ds:uri="http://www.wps.cn/android/officeDocument/2013/mofficeCustomData"/>
  </ds:schemaRefs>
</ds:datastoreItem>
</file>

<file path=customXml/itemProps144.xml><?xml version="1.0" encoding="utf-8"?>
<ds:datastoreItem xmlns:ds="http://schemas.openxmlformats.org/officeDocument/2006/customXml" ds:itemID="{D09BEA1D-58C0-41F5-9638-EC36373BFC51}">
  <ds:schemaRefs>
    <ds:schemaRef ds:uri="http://www.wps.cn/android/officeDocument/2013/mofficeCustomData"/>
  </ds:schemaRefs>
</ds:datastoreItem>
</file>

<file path=customXml/itemProps145.xml><?xml version="1.0" encoding="utf-8"?>
<ds:datastoreItem xmlns:ds="http://schemas.openxmlformats.org/officeDocument/2006/customXml" ds:itemID="{B6F06DAF-E81B-4600-8563-C576C5B367BE}">
  <ds:schemaRefs>
    <ds:schemaRef ds:uri="http://www.wps.cn/android/officeDocument/2013/mofficeCustomData"/>
  </ds:schemaRefs>
</ds:datastoreItem>
</file>

<file path=customXml/itemProps146.xml><?xml version="1.0" encoding="utf-8"?>
<ds:datastoreItem xmlns:ds="http://schemas.openxmlformats.org/officeDocument/2006/customXml" ds:itemID="{AB8A8D69-A0C0-4835-AC8C-A0BF3F2A4359}">
  <ds:schemaRefs>
    <ds:schemaRef ds:uri="http://www.wps.cn/android/officeDocument/2013/mofficeCustomData"/>
  </ds:schemaRefs>
</ds:datastoreItem>
</file>

<file path=customXml/itemProps147.xml><?xml version="1.0" encoding="utf-8"?>
<ds:datastoreItem xmlns:ds="http://schemas.openxmlformats.org/officeDocument/2006/customXml" ds:itemID="{5F0EEF37-B97D-4BCC-B17A-C150559DBBC5}">
  <ds:schemaRefs>
    <ds:schemaRef ds:uri="http://www.wps.cn/android/officeDocument/2013/mofficeCustomData"/>
  </ds:schemaRefs>
</ds:datastoreItem>
</file>

<file path=customXml/itemProps148.xml><?xml version="1.0" encoding="utf-8"?>
<ds:datastoreItem xmlns:ds="http://schemas.openxmlformats.org/officeDocument/2006/customXml" ds:itemID="{89807406-9403-40F0-AF80-7E5228C28CB0}">
  <ds:schemaRefs>
    <ds:schemaRef ds:uri="http://www.wps.cn/android/officeDocument/2013/mofficeCustomData"/>
  </ds:schemaRefs>
</ds:datastoreItem>
</file>

<file path=customXml/itemProps149.xml><?xml version="1.0" encoding="utf-8"?>
<ds:datastoreItem xmlns:ds="http://schemas.openxmlformats.org/officeDocument/2006/customXml" ds:itemID="{EDE5E755-2782-4515-AC8F-7DDC845FC1AF}">
  <ds:schemaRefs>
    <ds:schemaRef ds:uri="http://www.wps.cn/android/officeDocument/2013/mofficeCustomData"/>
  </ds:schemaRefs>
</ds:datastoreItem>
</file>

<file path=customXml/itemProps150.xml><?xml version="1.0" encoding="utf-8"?>
<ds:datastoreItem xmlns:ds="http://schemas.openxmlformats.org/officeDocument/2006/customXml" ds:itemID="{8EE381F3-C9AD-4E56-AE29-250033CBB31F}">
  <ds:schemaRefs>
    <ds:schemaRef ds:uri="http://www.wps.cn/android/officeDocument/2013/mofficeCustomData"/>
  </ds:schemaRefs>
</ds:datastoreItem>
</file>

<file path=customXml/itemProps151.xml><?xml version="1.0" encoding="utf-8"?>
<ds:datastoreItem xmlns:ds="http://schemas.openxmlformats.org/officeDocument/2006/customXml" ds:itemID="{317B1BBD-328A-4EDB-8B30-9587453AE9D7}">
  <ds:schemaRefs>
    <ds:schemaRef ds:uri="http://www.wps.cn/android/officeDocument/2013/mofficeCustomData"/>
  </ds:schemaRefs>
</ds:datastoreItem>
</file>

<file path=customXml/itemProps152.xml><?xml version="1.0" encoding="utf-8"?>
<ds:datastoreItem xmlns:ds="http://schemas.openxmlformats.org/officeDocument/2006/customXml" ds:itemID="{4CD00ED7-6C44-4671-B3F4-7037F7937A23}">
  <ds:schemaRefs>
    <ds:schemaRef ds:uri="http://www.wps.cn/android/officeDocument/2013/mofficeCustomData"/>
  </ds:schemaRefs>
</ds:datastoreItem>
</file>

<file path=customXml/itemProps153.xml><?xml version="1.0" encoding="utf-8"?>
<ds:datastoreItem xmlns:ds="http://schemas.openxmlformats.org/officeDocument/2006/customXml" ds:itemID="{B006DDD5-9547-4300-94F8-1B4799CAA89E}">
  <ds:schemaRefs>
    <ds:schemaRef ds:uri="http://www.wps.cn/android/officeDocument/2013/mofficeCustomData"/>
  </ds:schemaRefs>
</ds:datastoreItem>
</file>

<file path=customXml/itemProps154.xml><?xml version="1.0" encoding="utf-8"?>
<ds:datastoreItem xmlns:ds="http://schemas.openxmlformats.org/officeDocument/2006/customXml" ds:itemID="{9E577886-E30B-4CB1-92D5-3EDEEB89FC56}">
  <ds:schemaRefs>
    <ds:schemaRef ds:uri="http://www.wps.cn/android/officeDocument/2013/mofficeCustomData"/>
  </ds:schemaRefs>
</ds:datastoreItem>
</file>

<file path=customXml/itemProps155.xml><?xml version="1.0" encoding="utf-8"?>
<ds:datastoreItem xmlns:ds="http://schemas.openxmlformats.org/officeDocument/2006/customXml" ds:itemID="{2ADF79A9-75FA-49B7-A272-4C4C7FA4C85F}">
  <ds:schemaRefs>
    <ds:schemaRef ds:uri="http://www.wps.cn/android/officeDocument/2013/mofficeCustomData"/>
  </ds:schemaRefs>
</ds:datastoreItem>
</file>

<file path=customXml/itemProps156.xml><?xml version="1.0" encoding="utf-8"?>
<ds:datastoreItem xmlns:ds="http://schemas.openxmlformats.org/officeDocument/2006/customXml" ds:itemID="{9A38F5C3-7008-419F-82FD-7BEDE0689F98}">
  <ds:schemaRefs>
    <ds:schemaRef ds:uri="http://www.wps.cn/android/officeDocument/2013/mofficeCustomData"/>
  </ds:schemaRefs>
</ds:datastoreItem>
</file>

<file path=customXml/itemProps157.xml><?xml version="1.0" encoding="utf-8"?>
<ds:datastoreItem xmlns:ds="http://schemas.openxmlformats.org/officeDocument/2006/customXml" ds:itemID="{63F72909-4586-474D-832E-2C835B07AE01}">
  <ds:schemaRefs>
    <ds:schemaRef ds:uri="http://www.wps.cn/android/officeDocument/2013/mofficeCustomData"/>
  </ds:schemaRefs>
</ds:datastoreItem>
</file>

<file path=customXml/itemProps158.xml><?xml version="1.0" encoding="utf-8"?>
<ds:datastoreItem xmlns:ds="http://schemas.openxmlformats.org/officeDocument/2006/customXml" ds:itemID="{13E02FE5-6ED2-4530-A027-92FAD7C13420}">
  <ds:schemaRefs>
    <ds:schemaRef ds:uri="http://www.wps.cn/android/officeDocument/2013/mofficeCustomData"/>
  </ds:schemaRefs>
</ds:datastoreItem>
</file>

<file path=customXml/itemProps159.xml><?xml version="1.0" encoding="utf-8"?>
<ds:datastoreItem xmlns:ds="http://schemas.openxmlformats.org/officeDocument/2006/customXml" ds:itemID="{643D8210-ABEC-409A-B685-E73D0735802A}">
  <ds:schemaRefs>
    <ds:schemaRef ds:uri="http://www.wps.cn/android/officeDocument/2013/mofficeCustomData"/>
  </ds:schemaRefs>
</ds:datastoreItem>
</file>

<file path=customXml/itemProps160.xml><?xml version="1.0" encoding="utf-8"?>
<ds:datastoreItem xmlns:ds="http://schemas.openxmlformats.org/officeDocument/2006/customXml" ds:itemID="{795830FB-E62A-4966-8AAF-DEFED6B81EB6}">
  <ds:schemaRefs>
    <ds:schemaRef ds:uri="http://www.wps.cn/android/officeDocument/2013/mofficeCustomData"/>
  </ds:schemaRefs>
</ds:datastoreItem>
</file>

<file path=customXml/itemProps161.xml><?xml version="1.0" encoding="utf-8"?>
<ds:datastoreItem xmlns:ds="http://schemas.openxmlformats.org/officeDocument/2006/customXml" ds:itemID="{DA8B1FA9-DF5D-4B6E-9D36-3AEFB5DD5460}">
  <ds:schemaRefs>
    <ds:schemaRef ds:uri="http://www.wps.cn/android/officeDocument/2013/mofficeCustomData"/>
  </ds:schemaRefs>
</ds:datastoreItem>
</file>

<file path=customXml/itemProps162.xml><?xml version="1.0" encoding="utf-8"?>
<ds:datastoreItem xmlns:ds="http://schemas.openxmlformats.org/officeDocument/2006/customXml" ds:itemID="{F45950A5-991E-4F1E-838A-75D5B316BC7C}">
  <ds:schemaRefs>
    <ds:schemaRef ds:uri="http://www.wps.cn/android/officeDocument/2013/mofficeCustomData"/>
  </ds:schemaRefs>
</ds:datastoreItem>
</file>

<file path=customXml/itemProps163.xml><?xml version="1.0" encoding="utf-8"?>
<ds:datastoreItem xmlns:ds="http://schemas.openxmlformats.org/officeDocument/2006/customXml" ds:itemID="{976F4D47-1611-40C5-972F-070ACE175DE1}">
  <ds:schemaRefs>
    <ds:schemaRef ds:uri="http://www.wps.cn/android/officeDocument/2013/mofficeCustomData"/>
  </ds:schemaRefs>
</ds:datastoreItem>
</file>

<file path=customXml/itemProps164.xml><?xml version="1.0" encoding="utf-8"?>
<ds:datastoreItem xmlns:ds="http://schemas.openxmlformats.org/officeDocument/2006/customXml" ds:itemID="{7A921C29-BF22-4603-AD08-8F63F99DA9E1}">
  <ds:schemaRefs>
    <ds:schemaRef ds:uri="http://www.wps.cn/android/officeDocument/2013/mofficeCustomData"/>
  </ds:schemaRefs>
</ds:datastoreItem>
</file>

<file path=customXml/itemProps165.xml><?xml version="1.0" encoding="utf-8"?>
<ds:datastoreItem xmlns:ds="http://schemas.openxmlformats.org/officeDocument/2006/customXml" ds:itemID="{78205E60-AAA7-44BE-AB89-F0135B52CDAF}">
  <ds:schemaRefs>
    <ds:schemaRef ds:uri="http://www.wps.cn/android/officeDocument/2013/mofficeCustomData"/>
  </ds:schemaRefs>
</ds:datastoreItem>
</file>

<file path=customXml/itemProps166.xml><?xml version="1.0" encoding="utf-8"?>
<ds:datastoreItem xmlns:ds="http://schemas.openxmlformats.org/officeDocument/2006/customXml" ds:itemID="{4BF8851D-F8A9-4171-95B2-889417170B3E}">
  <ds:schemaRefs>
    <ds:schemaRef ds:uri="http://www.wps.cn/android/officeDocument/2013/mofficeCustomData"/>
  </ds:schemaRefs>
</ds:datastoreItem>
</file>

<file path=customXml/itemProps167.xml><?xml version="1.0" encoding="utf-8"?>
<ds:datastoreItem xmlns:ds="http://schemas.openxmlformats.org/officeDocument/2006/customXml" ds:itemID="{1A63D59B-572E-4B92-BCA0-AFDB582AC0FC}">
  <ds:schemaRefs>
    <ds:schemaRef ds:uri="http://www.wps.cn/android/officeDocument/2013/mofficeCustomData"/>
  </ds:schemaRefs>
</ds:datastoreItem>
</file>

<file path=customXml/itemProps168.xml><?xml version="1.0" encoding="utf-8"?>
<ds:datastoreItem xmlns:ds="http://schemas.openxmlformats.org/officeDocument/2006/customXml" ds:itemID="{93801364-4347-4E52-9835-A4745F0E3272}">
  <ds:schemaRefs>
    <ds:schemaRef ds:uri="http://www.wps.cn/android/officeDocument/2013/mofficeCustomData"/>
  </ds:schemaRefs>
</ds:datastoreItem>
</file>

<file path=customXml/itemProps169.xml><?xml version="1.0" encoding="utf-8"?>
<ds:datastoreItem xmlns:ds="http://schemas.openxmlformats.org/officeDocument/2006/customXml" ds:itemID="{B092B772-7AFA-43FF-804C-28B22E2AC943}">
  <ds:schemaRefs>
    <ds:schemaRef ds:uri="http://www.wps.cn/android/officeDocument/2013/mofficeCustomData"/>
  </ds:schemaRefs>
</ds:datastoreItem>
</file>

<file path=customXml/itemProps170.xml><?xml version="1.0" encoding="utf-8"?>
<ds:datastoreItem xmlns:ds="http://schemas.openxmlformats.org/officeDocument/2006/customXml" ds:itemID="{F6B33BFD-9D72-4DA7-95C4-6057D9D6F6E2}">
  <ds:schemaRefs>
    <ds:schemaRef ds:uri="http://www.wps.cn/android/officeDocument/2013/mofficeCustomData"/>
  </ds:schemaRefs>
</ds:datastoreItem>
</file>

<file path=customXml/itemProps171.xml><?xml version="1.0" encoding="utf-8"?>
<ds:datastoreItem xmlns:ds="http://schemas.openxmlformats.org/officeDocument/2006/customXml" ds:itemID="{E5E927AF-8860-4610-B006-600569A68B98}">
  <ds:schemaRefs>
    <ds:schemaRef ds:uri="http://www.wps.cn/android/officeDocument/2013/mofficeCustomData"/>
  </ds:schemaRefs>
</ds:datastoreItem>
</file>

<file path=customXml/itemProps172.xml><?xml version="1.0" encoding="utf-8"?>
<ds:datastoreItem xmlns:ds="http://schemas.openxmlformats.org/officeDocument/2006/customXml" ds:itemID="{30646B2E-59B5-4821-9C95-4B7813778665}">
  <ds:schemaRefs>
    <ds:schemaRef ds:uri="http://www.wps.cn/android/officeDocument/2013/mofficeCustomData"/>
  </ds:schemaRefs>
</ds:datastoreItem>
</file>

<file path=customXml/itemProps173.xml><?xml version="1.0" encoding="utf-8"?>
<ds:datastoreItem xmlns:ds="http://schemas.openxmlformats.org/officeDocument/2006/customXml" ds:itemID="{44C0D75A-9641-4C3E-8DA2-9981DF14F45C}">
  <ds:schemaRefs>
    <ds:schemaRef ds:uri="http://www.wps.cn/android/officeDocument/2013/mofficeCustomData"/>
  </ds:schemaRefs>
</ds:datastoreItem>
</file>

<file path=customXml/itemProps174.xml><?xml version="1.0" encoding="utf-8"?>
<ds:datastoreItem xmlns:ds="http://schemas.openxmlformats.org/officeDocument/2006/customXml" ds:itemID="{50891344-0253-4787-A386-84CC56000638}">
  <ds:schemaRefs>
    <ds:schemaRef ds:uri="http://www.wps.cn/android/officeDocument/2013/mofficeCustomData"/>
  </ds:schemaRefs>
</ds:datastoreItem>
</file>

<file path=customXml/itemProps175.xml><?xml version="1.0" encoding="utf-8"?>
<ds:datastoreItem xmlns:ds="http://schemas.openxmlformats.org/officeDocument/2006/customXml" ds:itemID="{6C4B4505-370D-45B0-B8DF-8E9F11D84BDE}">
  <ds:schemaRefs>
    <ds:schemaRef ds:uri="http://www.wps.cn/android/officeDocument/2013/mofficeCustomData"/>
  </ds:schemaRefs>
</ds:datastoreItem>
</file>

<file path=customXml/itemProps176.xml><?xml version="1.0" encoding="utf-8"?>
<ds:datastoreItem xmlns:ds="http://schemas.openxmlformats.org/officeDocument/2006/customXml" ds:itemID="{2B4DD922-A24E-4C48-B702-60116D8231D2}">
  <ds:schemaRefs>
    <ds:schemaRef ds:uri="http://www.wps.cn/android/officeDocument/2013/mofficeCustomData"/>
  </ds:schemaRefs>
</ds:datastoreItem>
</file>

<file path=customXml/itemProps177.xml><?xml version="1.0" encoding="utf-8"?>
<ds:datastoreItem xmlns:ds="http://schemas.openxmlformats.org/officeDocument/2006/customXml" ds:itemID="{BB091A8A-02A0-4F3F-9F8E-0BB764EDE914}">
  <ds:schemaRefs>
    <ds:schemaRef ds:uri="http://www.wps.cn/android/officeDocument/2013/mofficeCustomData"/>
  </ds:schemaRefs>
</ds:datastoreItem>
</file>

<file path=customXml/itemProps178.xml><?xml version="1.0" encoding="utf-8"?>
<ds:datastoreItem xmlns:ds="http://schemas.openxmlformats.org/officeDocument/2006/customXml" ds:itemID="{EADFF220-C2F7-4428-9B25-911B95185167}">
  <ds:schemaRefs>
    <ds:schemaRef ds:uri="http://www.wps.cn/android/officeDocument/2013/mofficeCustomData"/>
  </ds:schemaRefs>
</ds:datastoreItem>
</file>

<file path=customXml/itemProps179.xml><?xml version="1.0" encoding="utf-8"?>
<ds:datastoreItem xmlns:ds="http://schemas.openxmlformats.org/officeDocument/2006/customXml" ds:itemID="{48418176-CDB8-4CAF-81D8-AC0172073E1E}">
  <ds:schemaRefs>
    <ds:schemaRef ds:uri="http://www.wps.cn/android/officeDocument/2013/mofficeCustomData"/>
  </ds:schemaRefs>
</ds:datastoreItem>
</file>

<file path=customXml/itemProps180.xml><?xml version="1.0" encoding="utf-8"?>
<ds:datastoreItem xmlns:ds="http://schemas.openxmlformats.org/officeDocument/2006/customXml" ds:itemID="{82EF25B1-CB1D-4822-84A2-FDC403C29B44}">
  <ds:schemaRefs>
    <ds:schemaRef ds:uri="http://www.wps.cn/android/officeDocument/2013/mofficeCustomData"/>
  </ds:schemaRefs>
</ds:datastoreItem>
</file>

<file path=customXml/itemProps181.xml><?xml version="1.0" encoding="utf-8"?>
<ds:datastoreItem xmlns:ds="http://schemas.openxmlformats.org/officeDocument/2006/customXml" ds:itemID="{1A9B63D3-878C-4F1B-A58A-71ADF65F71E3}">
  <ds:schemaRefs>
    <ds:schemaRef ds:uri="http://www.wps.cn/android/officeDocument/2013/mofficeCustomData"/>
  </ds:schemaRefs>
</ds:datastoreItem>
</file>

<file path=customXml/itemProps182.xml><?xml version="1.0" encoding="utf-8"?>
<ds:datastoreItem xmlns:ds="http://schemas.openxmlformats.org/officeDocument/2006/customXml" ds:itemID="{D17AC8A9-BDD1-4212-AC42-EDFD5F472F5C}">
  <ds:schemaRefs>
    <ds:schemaRef ds:uri="http://www.wps.cn/android/officeDocument/2013/mofficeCustomData"/>
  </ds:schemaRefs>
</ds:datastoreItem>
</file>

<file path=customXml/itemProps183.xml><?xml version="1.0" encoding="utf-8"?>
<ds:datastoreItem xmlns:ds="http://schemas.openxmlformats.org/officeDocument/2006/customXml" ds:itemID="{991BCAF3-1FC2-48CC-B593-E05B4BB07D6B}">
  <ds:schemaRefs>
    <ds:schemaRef ds:uri="http://www.wps.cn/android/officeDocument/2013/mofficeCustomData"/>
  </ds:schemaRefs>
</ds:datastoreItem>
</file>

<file path=customXml/itemProps184.xml><?xml version="1.0" encoding="utf-8"?>
<ds:datastoreItem xmlns:ds="http://schemas.openxmlformats.org/officeDocument/2006/customXml" ds:itemID="{D10D01EE-8682-4339-9C44-7B12B614F185}">
  <ds:schemaRefs>
    <ds:schemaRef ds:uri="http://www.wps.cn/android/officeDocument/2013/mofficeCustomData"/>
  </ds:schemaRefs>
</ds:datastoreItem>
</file>

<file path=customXml/itemProps185.xml><?xml version="1.0" encoding="utf-8"?>
<ds:datastoreItem xmlns:ds="http://schemas.openxmlformats.org/officeDocument/2006/customXml" ds:itemID="{E22A6963-28D7-43A2-9982-EE696E343BD0}">
  <ds:schemaRefs>
    <ds:schemaRef ds:uri="http://www.wps.cn/android/officeDocument/2013/mofficeCustomData"/>
  </ds:schemaRefs>
</ds:datastoreItem>
</file>

<file path=customXml/itemProps186.xml><?xml version="1.0" encoding="utf-8"?>
<ds:datastoreItem xmlns:ds="http://schemas.openxmlformats.org/officeDocument/2006/customXml" ds:itemID="{C50655AE-EB6D-4995-81E5-CD9226EE787B}">
  <ds:schemaRefs>
    <ds:schemaRef ds:uri="http://www.wps.cn/android/officeDocument/2013/mofficeCustomData"/>
  </ds:schemaRefs>
</ds:datastoreItem>
</file>

<file path=customXml/itemProps187.xml><?xml version="1.0" encoding="utf-8"?>
<ds:datastoreItem xmlns:ds="http://schemas.openxmlformats.org/officeDocument/2006/customXml" ds:itemID="{7606DD39-C692-4B6E-9526-112EBB49FAB7}">
  <ds:schemaRefs>
    <ds:schemaRef ds:uri="http://www.wps.cn/android/officeDocument/2013/mofficeCustomData"/>
  </ds:schemaRefs>
</ds:datastoreItem>
</file>

<file path=customXml/itemProps188.xml><?xml version="1.0" encoding="utf-8"?>
<ds:datastoreItem xmlns:ds="http://schemas.openxmlformats.org/officeDocument/2006/customXml" ds:itemID="{B16FFAD6-E9AE-4061-AE43-7753857BA536}">
  <ds:schemaRefs>
    <ds:schemaRef ds:uri="http://www.wps.cn/android/officeDocument/2013/mofficeCustomData"/>
  </ds:schemaRefs>
</ds:datastoreItem>
</file>

<file path=customXml/itemProps189.xml><?xml version="1.0" encoding="utf-8"?>
<ds:datastoreItem xmlns:ds="http://schemas.openxmlformats.org/officeDocument/2006/customXml" ds:itemID="{7155D8ED-A45A-44AF-AABF-251A302B33C4}">
  <ds:schemaRefs>
    <ds:schemaRef ds:uri="http://www.wps.cn/android/officeDocument/2013/mofficeCustomData"/>
  </ds:schemaRefs>
</ds:datastoreItem>
</file>

<file path=customXml/itemProps190.xml><?xml version="1.0" encoding="utf-8"?>
<ds:datastoreItem xmlns:ds="http://schemas.openxmlformats.org/officeDocument/2006/customXml" ds:itemID="{546B3B94-86D4-41DE-8ED3-0A427DB7EF6D}">
  <ds:schemaRefs>
    <ds:schemaRef ds:uri="http://www.wps.cn/android/officeDocument/2013/mofficeCustomData"/>
  </ds:schemaRefs>
</ds:datastoreItem>
</file>

<file path=customXml/itemProps191.xml><?xml version="1.0" encoding="utf-8"?>
<ds:datastoreItem xmlns:ds="http://schemas.openxmlformats.org/officeDocument/2006/customXml" ds:itemID="{80EEA58E-3E71-4428-BE04-AE8E337F4F09}">
  <ds:schemaRefs>
    <ds:schemaRef ds:uri="http://www.wps.cn/android/officeDocument/2013/mofficeCustomData"/>
  </ds:schemaRefs>
</ds:datastoreItem>
</file>

<file path=customXml/itemProps192.xml><?xml version="1.0" encoding="utf-8"?>
<ds:datastoreItem xmlns:ds="http://schemas.openxmlformats.org/officeDocument/2006/customXml" ds:itemID="{724E7C3C-F9C7-420F-AA4B-206BC1F7BF87}">
  <ds:schemaRefs>
    <ds:schemaRef ds:uri="http://www.wps.cn/android/officeDocument/2013/mofficeCustomData"/>
  </ds:schemaRefs>
</ds:datastoreItem>
</file>

<file path=customXml/itemProps193.xml><?xml version="1.0" encoding="utf-8"?>
<ds:datastoreItem xmlns:ds="http://schemas.openxmlformats.org/officeDocument/2006/customXml" ds:itemID="{1F6A14CA-D110-4DA1-AF43-2070660C61DD}">
  <ds:schemaRefs>
    <ds:schemaRef ds:uri="http://www.wps.cn/android/officeDocument/2013/mofficeCustomData"/>
  </ds:schemaRefs>
</ds:datastoreItem>
</file>

<file path=customXml/itemProps194.xml><?xml version="1.0" encoding="utf-8"?>
<ds:datastoreItem xmlns:ds="http://schemas.openxmlformats.org/officeDocument/2006/customXml" ds:itemID="{14151476-7632-4B16-8846-10C3B50A4B05}">
  <ds:schemaRefs>
    <ds:schemaRef ds:uri="http://www.wps.cn/android/officeDocument/2013/mofficeCustomData"/>
  </ds:schemaRefs>
</ds:datastoreItem>
</file>

<file path=customXml/itemProps195.xml><?xml version="1.0" encoding="utf-8"?>
<ds:datastoreItem xmlns:ds="http://schemas.openxmlformats.org/officeDocument/2006/customXml" ds:itemID="{10EA9255-EFA0-486B-B2F1-ACF886F0DC4B}">
  <ds:schemaRefs>
    <ds:schemaRef ds:uri="http://www.wps.cn/android/officeDocument/2013/mofficeCustomData"/>
  </ds:schemaRefs>
</ds:datastoreItem>
</file>

<file path=customXml/itemProps196.xml><?xml version="1.0" encoding="utf-8"?>
<ds:datastoreItem xmlns:ds="http://schemas.openxmlformats.org/officeDocument/2006/customXml" ds:itemID="{5D660310-71EE-471C-8A34-E7B9671F4876}">
  <ds:schemaRefs>
    <ds:schemaRef ds:uri="http://www.wps.cn/android/officeDocument/2013/mofficeCustomData"/>
  </ds:schemaRefs>
</ds:datastoreItem>
</file>

<file path=customXml/itemProps197.xml><?xml version="1.0" encoding="utf-8"?>
<ds:datastoreItem xmlns:ds="http://schemas.openxmlformats.org/officeDocument/2006/customXml" ds:itemID="{1F7B965A-AE8F-4E09-88E9-F02DF9938A25}">
  <ds:schemaRefs>
    <ds:schemaRef ds:uri="http://www.wps.cn/android/officeDocument/2013/mofficeCustomData"/>
  </ds:schemaRefs>
</ds:datastoreItem>
</file>

<file path=customXml/itemProps198.xml><?xml version="1.0" encoding="utf-8"?>
<ds:datastoreItem xmlns:ds="http://schemas.openxmlformats.org/officeDocument/2006/customXml" ds:itemID="{5791957A-63F8-47E6-ABCC-32E11C85458F}">
  <ds:schemaRefs>
    <ds:schemaRef ds:uri="http://www.wps.cn/android/officeDocument/2013/mofficeCustomData"/>
  </ds:schemaRefs>
</ds:datastoreItem>
</file>

<file path=customXml/itemProps199.xml><?xml version="1.0" encoding="utf-8"?>
<ds:datastoreItem xmlns:ds="http://schemas.openxmlformats.org/officeDocument/2006/customXml" ds:itemID="{C5AC945E-7855-49E6-8AD3-163DFEE647DF}">
  <ds:schemaRefs>
    <ds:schemaRef ds:uri="http://www.wps.cn/android/officeDocument/2013/mofficeCustomData"/>
  </ds:schemaRefs>
</ds:datastoreItem>
</file>

<file path=customXml/itemProps200.xml><?xml version="1.0" encoding="utf-8"?>
<ds:datastoreItem xmlns:ds="http://schemas.openxmlformats.org/officeDocument/2006/customXml" ds:itemID="{2A0D8DE9-A8F3-4139-A883-AA24306BE0D4}">
  <ds:schemaRefs>
    <ds:schemaRef ds:uri="http://www.wps.cn/android/officeDocument/2013/mofficeCustomData"/>
  </ds:schemaRefs>
</ds:datastoreItem>
</file>

<file path=customXml/itemProps201.xml><?xml version="1.0" encoding="utf-8"?>
<ds:datastoreItem xmlns:ds="http://schemas.openxmlformats.org/officeDocument/2006/customXml" ds:itemID="{8656FCE9-1F9E-41AF-AF19-2F0416F54AB3}">
  <ds:schemaRefs>
    <ds:schemaRef ds:uri="http://www.wps.cn/android/officeDocument/2013/mofficeCustomData"/>
  </ds:schemaRefs>
</ds:datastoreItem>
</file>

<file path=customXml/itemProps202.xml><?xml version="1.0" encoding="utf-8"?>
<ds:datastoreItem xmlns:ds="http://schemas.openxmlformats.org/officeDocument/2006/customXml" ds:itemID="{FC1BEB11-20BE-440C-A6D2-1C3AF71155CA}">
  <ds:schemaRefs>
    <ds:schemaRef ds:uri="http://www.wps.cn/android/officeDocument/2013/mofficeCustomData"/>
  </ds:schemaRefs>
</ds:datastoreItem>
</file>

<file path=customXml/itemProps203.xml><?xml version="1.0" encoding="utf-8"?>
<ds:datastoreItem xmlns:ds="http://schemas.openxmlformats.org/officeDocument/2006/customXml" ds:itemID="{C186078E-01D8-46F0-9A80-FDF1C7DD8C7F}">
  <ds:schemaRefs>
    <ds:schemaRef ds:uri="http://www.wps.cn/android/officeDocument/2013/mofficeCustomData"/>
  </ds:schemaRefs>
</ds:datastoreItem>
</file>

<file path=customXml/itemProps204.xml><?xml version="1.0" encoding="utf-8"?>
<ds:datastoreItem xmlns:ds="http://schemas.openxmlformats.org/officeDocument/2006/customXml" ds:itemID="{CE3880AA-81F1-4DBA-913F-551E6C652DFB}">
  <ds:schemaRefs>
    <ds:schemaRef ds:uri="http://www.wps.cn/android/officeDocument/2013/mofficeCustomData"/>
  </ds:schemaRefs>
</ds:datastoreItem>
</file>

<file path=customXml/itemProps205.xml><?xml version="1.0" encoding="utf-8"?>
<ds:datastoreItem xmlns:ds="http://schemas.openxmlformats.org/officeDocument/2006/customXml" ds:itemID="{175154D6-C027-4091-85C3-76D9E255AA8A}">
  <ds:schemaRefs>
    <ds:schemaRef ds:uri="http://www.wps.cn/android/officeDocument/2013/mofficeCustomData"/>
  </ds:schemaRefs>
</ds:datastoreItem>
</file>

<file path=customXml/itemProps206.xml><?xml version="1.0" encoding="utf-8"?>
<ds:datastoreItem xmlns:ds="http://schemas.openxmlformats.org/officeDocument/2006/customXml" ds:itemID="{9A8C5EAB-3F12-4925-86C1-CDD9566DD307}">
  <ds:schemaRefs>
    <ds:schemaRef ds:uri="http://www.wps.cn/android/officeDocument/2013/mofficeCustomData"/>
  </ds:schemaRefs>
</ds:datastoreItem>
</file>

<file path=customXml/itemProps207.xml><?xml version="1.0" encoding="utf-8"?>
<ds:datastoreItem xmlns:ds="http://schemas.openxmlformats.org/officeDocument/2006/customXml" ds:itemID="{CFC4CBA5-9967-4192-9CA0-8D135E3A6DD6}">
  <ds:schemaRefs>
    <ds:schemaRef ds:uri="http://www.wps.cn/android/officeDocument/2013/mofficeCustomData"/>
  </ds:schemaRefs>
</ds:datastoreItem>
</file>

<file path=customXml/itemProps208.xml><?xml version="1.0" encoding="utf-8"?>
<ds:datastoreItem xmlns:ds="http://schemas.openxmlformats.org/officeDocument/2006/customXml" ds:itemID="{071DE156-A7D0-4D4F-9994-83C3F5BD014C}">
  <ds:schemaRefs>
    <ds:schemaRef ds:uri="http://www.wps.cn/android/officeDocument/2013/mofficeCustomData"/>
  </ds:schemaRefs>
</ds:datastoreItem>
</file>

<file path=customXml/itemProps209.xml><?xml version="1.0" encoding="utf-8"?>
<ds:datastoreItem xmlns:ds="http://schemas.openxmlformats.org/officeDocument/2006/customXml" ds:itemID="{EB36A5F0-907D-4A06-9EC0-B1C71FD146F1}">
  <ds:schemaRefs>
    <ds:schemaRef ds:uri="http://www.wps.cn/android/officeDocument/2013/mofficeCustomData"/>
  </ds:schemaRefs>
</ds:datastoreItem>
</file>

<file path=customXml/itemProps210.xml><?xml version="1.0" encoding="utf-8"?>
<ds:datastoreItem xmlns:ds="http://schemas.openxmlformats.org/officeDocument/2006/customXml" ds:itemID="{DF01230E-786F-4C61-9723-F05FCB63CC88}">
  <ds:schemaRefs>
    <ds:schemaRef ds:uri="http://www.wps.cn/android/officeDocument/2013/mofficeCustomData"/>
  </ds:schemaRefs>
</ds:datastoreItem>
</file>

<file path=customXml/itemProps211.xml><?xml version="1.0" encoding="utf-8"?>
<ds:datastoreItem xmlns:ds="http://schemas.openxmlformats.org/officeDocument/2006/customXml" ds:itemID="{D6AAEC10-4E3E-4040-8080-27A58FA14137}">
  <ds:schemaRefs>
    <ds:schemaRef ds:uri="http://www.wps.cn/android/officeDocument/2013/mofficeCustomData"/>
  </ds:schemaRefs>
</ds:datastoreItem>
</file>

<file path=customXml/itemProps212.xml><?xml version="1.0" encoding="utf-8"?>
<ds:datastoreItem xmlns:ds="http://schemas.openxmlformats.org/officeDocument/2006/customXml" ds:itemID="{E4F79C7D-EE9F-4DBD-9D88-180E10579834}">
  <ds:schemaRefs>
    <ds:schemaRef ds:uri="http://www.wps.cn/android/officeDocument/2013/mofficeCustomData"/>
  </ds:schemaRefs>
</ds:datastoreItem>
</file>

<file path=customXml/itemProps213.xml><?xml version="1.0" encoding="utf-8"?>
<ds:datastoreItem xmlns:ds="http://schemas.openxmlformats.org/officeDocument/2006/customXml" ds:itemID="{96E5A86F-4CEE-4D45-92C4-E6FBD0F09EC5}">
  <ds:schemaRefs>
    <ds:schemaRef ds:uri="http://www.wps.cn/android/officeDocument/2013/mofficeCustomData"/>
  </ds:schemaRefs>
</ds:datastoreItem>
</file>

<file path=customXml/itemProps214.xml><?xml version="1.0" encoding="utf-8"?>
<ds:datastoreItem xmlns:ds="http://schemas.openxmlformats.org/officeDocument/2006/customXml" ds:itemID="{71FDECC9-C14C-4927-B361-BEAF8A028F56}">
  <ds:schemaRefs>
    <ds:schemaRef ds:uri="http://www.wps.cn/android/officeDocument/2013/mofficeCustomData"/>
  </ds:schemaRefs>
</ds:datastoreItem>
</file>

<file path=customXml/itemProps215.xml><?xml version="1.0" encoding="utf-8"?>
<ds:datastoreItem xmlns:ds="http://schemas.openxmlformats.org/officeDocument/2006/customXml" ds:itemID="{460AD85F-09F8-4BB6-9E63-0A88DA39F20A}">
  <ds:schemaRefs>
    <ds:schemaRef ds:uri="http://www.wps.cn/android/officeDocument/2013/mofficeCustomData"/>
  </ds:schemaRefs>
</ds:datastoreItem>
</file>

<file path=customXml/itemProps216.xml><?xml version="1.0" encoding="utf-8"?>
<ds:datastoreItem xmlns:ds="http://schemas.openxmlformats.org/officeDocument/2006/customXml" ds:itemID="{25C80847-D24A-4024-8284-728AA935EE6D}">
  <ds:schemaRefs>
    <ds:schemaRef ds:uri="http://www.wps.cn/android/officeDocument/2013/mofficeCustomData"/>
  </ds:schemaRefs>
</ds:datastoreItem>
</file>

<file path=customXml/itemProps217.xml><?xml version="1.0" encoding="utf-8"?>
<ds:datastoreItem xmlns:ds="http://schemas.openxmlformats.org/officeDocument/2006/customXml" ds:itemID="{D72372F9-F09B-4964-B89C-0A7A66610ECE}">
  <ds:schemaRefs>
    <ds:schemaRef ds:uri="http://www.wps.cn/android/officeDocument/2013/mofficeCustomData"/>
  </ds:schemaRefs>
</ds:datastoreItem>
</file>

<file path=customXml/itemProps218.xml><?xml version="1.0" encoding="utf-8"?>
<ds:datastoreItem xmlns:ds="http://schemas.openxmlformats.org/officeDocument/2006/customXml" ds:itemID="{A434320B-98AD-4796-8B44-D9BD71E94215}">
  <ds:schemaRefs>
    <ds:schemaRef ds:uri="http://www.wps.cn/android/officeDocument/2013/mofficeCustomData"/>
  </ds:schemaRefs>
</ds:datastoreItem>
</file>

<file path=customXml/itemProps219.xml><?xml version="1.0" encoding="utf-8"?>
<ds:datastoreItem xmlns:ds="http://schemas.openxmlformats.org/officeDocument/2006/customXml" ds:itemID="{FCCD6753-1964-43A6-9F19-4E294911CDC4}">
  <ds:schemaRefs>
    <ds:schemaRef ds:uri="http://www.wps.cn/android/officeDocument/2013/mofficeCustomData"/>
  </ds:schemaRefs>
</ds:datastoreItem>
</file>

<file path=customXml/itemProps220.xml><?xml version="1.0" encoding="utf-8"?>
<ds:datastoreItem xmlns:ds="http://schemas.openxmlformats.org/officeDocument/2006/customXml" ds:itemID="{0AB36CF5-55A8-4F5A-AAE4-929D7B846E09}">
  <ds:schemaRefs>
    <ds:schemaRef ds:uri="http://www.wps.cn/android/officeDocument/2013/mofficeCustomData"/>
  </ds:schemaRefs>
</ds:datastoreItem>
</file>

<file path=customXml/itemProps221.xml><?xml version="1.0" encoding="utf-8"?>
<ds:datastoreItem xmlns:ds="http://schemas.openxmlformats.org/officeDocument/2006/customXml" ds:itemID="{CD21D985-20E4-492B-8614-155397511C99}">
  <ds:schemaRefs>
    <ds:schemaRef ds:uri="http://www.wps.cn/android/officeDocument/2013/mofficeCustomData"/>
  </ds:schemaRefs>
</ds:datastoreItem>
</file>

<file path=customXml/itemProps222.xml><?xml version="1.0" encoding="utf-8"?>
<ds:datastoreItem xmlns:ds="http://schemas.openxmlformats.org/officeDocument/2006/customXml" ds:itemID="{BBBF33F9-0075-418B-A30A-7F547CB73793}">
  <ds:schemaRefs>
    <ds:schemaRef ds:uri="http://www.wps.cn/android/officeDocument/2013/mofficeCustomData"/>
  </ds:schemaRefs>
</ds:datastoreItem>
</file>

<file path=customXml/itemProps223.xml><?xml version="1.0" encoding="utf-8"?>
<ds:datastoreItem xmlns:ds="http://schemas.openxmlformats.org/officeDocument/2006/customXml" ds:itemID="{204DA805-4882-4B62-A536-4A43F0311BDB}">
  <ds:schemaRefs>
    <ds:schemaRef ds:uri="http://www.wps.cn/android/officeDocument/2013/mofficeCustomData"/>
  </ds:schemaRefs>
</ds:datastoreItem>
</file>

<file path=customXml/itemProps224.xml><?xml version="1.0" encoding="utf-8"?>
<ds:datastoreItem xmlns:ds="http://schemas.openxmlformats.org/officeDocument/2006/customXml" ds:itemID="{5CD067A9-7B68-49B3-B2C5-08CE144BCD5C}">
  <ds:schemaRefs>
    <ds:schemaRef ds:uri="http://www.wps.cn/android/officeDocument/2013/mofficeCustomData"/>
  </ds:schemaRefs>
</ds:datastoreItem>
</file>

<file path=customXml/itemProps225.xml><?xml version="1.0" encoding="utf-8"?>
<ds:datastoreItem xmlns:ds="http://schemas.openxmlformats.org/officeDocument/2006/customXml" ds:itemID="{C50BC868-B01C-4593-97D6-EDDAFC930400}">
  <ds:schemaRefs>
    <ds:schemaRef ds:uri="http://www.wps.cn/android/officeDocument/2013/mofficeCustomData"/>
  </ds:schemaRefs>
</ds:datastoreItem>
</file>

<file path=customXml/itemProps226.xml><?xml version="1.0" encoding="utf-8"?>
<ds:datastoreItem xmlns:ds="http://schemas.openxmlformats.org/officeDocument/2006/customXml" ds:itemID="{FE4CD6CC-05C2-48E0-901C-E7EAD62ECAE3}">
  <ds:schemaRefs>
    <ds:schemaRef ds:uri="http://www.wps.cn/android/officeDocument/2013/mofficeCustomData"/>
  </ds:schemaRefs>
</ds:datastoreItem>
</file>

<file path=customXml/itemProps227.xml><?xml version="1.0" encoding="utf-8"?>
<ds:datastoreItem xmlns:ds="http://schemas.openxmlformats.org/officeDocument/2006/customXml" ds:itemID="{667C6949-50AA-4C38-A0B6-443E6988529C}">
  <ds:schemaRefs>
    <ds:schemaRef ds:uri="http://www.wps.cn/android/officeDocument/2013/mofficeCustomData"/>
  </ds:schemaRefs>
</ds:datastoreItem>
</file>

<file path=customXml/itemProps228.xml><?xml version="1.0" encoding="utf-8"?>
<ds:datastoreItem xmlns:ds="http://schemas.openxmlformats.org/officeDocument/2006/customXml" ds:itemID="{0F33DEB0-86DF-4F5C-A053-8076C5DC40AD}">
  <ds:schemaRefs>
    <ds:schemaRef ds:uri="http://www.wps.cn/android/officeDocument/2013/mofficeCustomData"/>
  </ds:schemaRefs>
</ds:datastoreItem>
</file>

<file path=customXml/itemProps229.xml><?xml version="1.0" encoding="utf-8"?>
<ds:datastoreItem xmlns:ds="http://schemas.openxmlformats.org/officeDocument/2006/customXml" ds:itemID="{A29776B7-F38D-418F-A7E4-3E8353EA2ACD}">
  <ds:schemaRefs>
    <ds:schemaRef ds:uri="http://www.wps.cn/android/officeDocument/2013/mofficeCustomData"/>
  </ds:schemaRefs>
</ds:datastoreItem>
</file>

<file path=customXml/itemProps230.xml><?xml version="1.0" encoding="utf-8"?>
<ds:datastoreItem xmlns:ds="http://schemas.openxmlformats.org/officeDocument/2006/customXml" ds:itemID="{D433D980-F384-40B4-A8ED-D84FB016500C}">
  <ds:schemaRefs>
    <ds:schemaRef ds:uri="http://www.wps.cn/android/officeDocument/2013/mofficeCustomData"/>
  </ds:schemaRefs>
</ds:datastoreItem>
</file>

<file path=customXml/itemProps231.xml><?xml version="1.0" encoding="utf-8"?>
<ds:datastoreItem xmlns:ds="http://schemas.openxmlformats.org/officeDocument/2006/customXml" ds:itemID="{59E4AC3E-6DA0-45A3-9140-8A77CF64F683}">
  <ds:schemaRefs>
    <ds:schemaRef ds:uri="http://www.wps.cn/android/officeDocument/2013/mofficeCustomData"/>
  </ds:schemaRefs>
</ds:datastoreItem>
</file>

<file path=customXml/itemProps232.xml><?xml version="1.0" encoding="utf-8"?>
<ds:datastoreItem xmlns:ds="http://schemas.openxmlformats.org/officeDocument/2006/customXml" ds:itemID="{1C723BDD-87C5-4FAF-804B-8C6588AFF49A}">
  <ds:schemaRefs>
    <ds:schemaRef ds:uri="http://www.wps.cn/android/officeDocument/2013/mofficeCustomData"/>
  </ds:schemaRefs>
</ds:datastoreItem>
</file>

<file path=customXml/itemProps233.xml><?xml version="1.0" encoding="utf-8"?>
<ds:datastoreItem xmlns:ds="http://schemas.openxmlformats.org/officeDocument/2006/customXml" ds:itemID="{59FD6CCD-43A5-47AC-AF29-04D2E7332393}">
  <ds:schemaRefs>
    <ds:schemaRef ds:uri="http://www.wps.cn/android/officeDocument/2013/mofficeCustomData"/>
  </ds:schemaRefs>
</ds:datastoreItem>
</file>

<file path=customXml/itemProps234.xml><?xml version="1.0" encoding="utf-8"?>
<ds:datastoreItem xmlns:ds="http://schemas.openxmlformats.org/officeDocument/2006/customXml" ds:itemID="{626C8442-8A72-48C6-B647-23DA001F839B}">
  <ds:schemaRefs>
    <ds:schemaRef ds:uri="http://www.wps.cn/android/officeDocument/2013/mofficeCustomData"/>
  </ds:schemaRefs>
</ds:datastoreItem>
</file>

<file path=customXml/itemProps235.xml><?xml version="1.0" encoding="utf-8"?>
<ds:datastoreItem xmlns:ds="http://schemas.openxmlformats.org/officeDocument/2006/customXml" ds:itemID="{9E251EA3-09DD-43A2-BCED-7BC761CEAF21}">
  <ds:schemaRefs>
    <ds:schemaRef ds:uri="http://www.wps.cn/android/officeDocument/2013/mofficeCustomData"/>
  </ds:schemaRefs>
</ds:datastoreItem>
</file>

<file path=customXml/itemProps236.xml><?xml version="1.0" encoding="utf-8"?>
<ds:datastoreItem xmlns:ds="http://schemas.openxmlformats.org/officeDocument/2006/customXml" ds:itemID="{21ED813D-6657-4B97-B97F-8F6029A42101}">
  <ds:schemaRefs>
    <ds:schemaRef ds:uri="http://www.wps.cn/android/officeDocument/2013/mofficeCustomData"/>
  </ds:schemaRefs>
</ds:datastoreItem>
</file>

<file path=customXml/itemProps237.xml><?xml version="1.0" encoding="utf-8"?>
<ds:datastoreItem xmlns:ds="http://schemas.openxmlformats.org/officeDocument/2006/customXml" ds:itemID="{1AE10FA1-579C-422F-B030-94CFFBBD83D6}">
  <ds:schemaRefs>
    <ds:schemaRef ds:uri="http://www.wps.cn/android/officeDocument/2013/mofficeCustomData"/>
  </ds:schemaRefs>
</ds:datastoreItem>
</file>

<file path=customXml/itemProps238.xml><?xml version="1.0" encoding="utf-8"?>
<ds:datastoreItem xmlns:ds="http://schemas.openxmlformats.org/officeDocument/2006/customXml" ds:itemID="{35ADE8B0-F413-4FF3-8DB7-92C51446248B}">
  <ds:schemaRefs>
    <ds:schemaRef ds:uri="http://www.wps.cn/android/officeDocument/2013/mofficeCustomData"/>
  </ds:schemaRefs>
</ds:datastoreItem>
</file>

<file path=customXml/itemProps239.xml><?xml version="1.0" encoding="utf-8"?>
<ds:datastoreItem xmlns:ds="http://schemas.openxmlformats.org/officeDocument/2006/customXml" ds:itemID="{5CA678FC-8735-4876-A4E3-0EB70C48E5CD}">
  <ds:schemaRefs>
    <ds:schemaRef ds:uri="http://www.wps.cn/android/officeDocument/2013/mofficeCustomData"/>
  </ds:schemaRefs>
</ds:datastoreItem>
</file>

<file path=customXml/itemProps240.xml><?xml version="1.0" encoding="utf-8"?>
<ds:datastoreItem xmlns:ds="http://schemas.openxmlformats.org/officeDocument/2006/customXml" ds:itemID="{A532EDE8-74E5-4D80-A719-9F2AC0F18DCF}">
  <ds:schemaRefs>
    <ds:schemaRef ds:uri="http://www.wps.cn/android/officeDocument/2013/mofficeCustomData"/>
  </ds:schemaRefs>
</ds:datastoreItem>
</file>

<file path=customXml/itemProps241.xml><?xml version="1.0" encoding="utf-8"?>
<ds:datastoreItem xmlns:ds="http://schemas.openxmlformats.org/officeDocument/2006/customXml" ds:itemID="{9015954B-300D-47EC-977A-F91C7D1DE3B2}">
  <ds:schemaRefs>
    <ds:schemaRef ds:uri="http://www.wps.cn/android/officeDocument/2013/mofficeCustomData"/>
  </ds:schemaRefs>
</ds:datastoreItem>
</file>

<file path=customXml/itemProps242.xml><?xml version="1.0" encoding="utf-8"?>
<ds:datastoreItem xmlns:ds="http://schemas.openxmlformats.org/officeDocument/2006/customXml" ds:itemID="{15F15D77-1489-42D8-8189-B50AEE642A74}">
  <ds:schemaRefs>
    <ds:schemaRef ds:uri="http://www.wps.cn/android/officeDocument/2013/mofficeCustomData"/>
  </ds:schemaRefs>
</ds:datastoreItem>
</file>

<file path=customXml/itemProps243.xml><?xml version="1.0" encoding="utf-8"?>
<ds:datastoreItem xmlns:ds="http://schemas.openxmlformats.org/officeDocument/2006/customXml" ds:itemID="{E672B9A8-B32F-4C56-8F67-BDBFAD092C0B}">
  <ds:schemaRefs>
    <ds:schemaRef ds:uri="http://www.wps.cn/android/officeDocument/2013/mofficeCustomData"/>
  </ds:schemaRefs>
</ds:datastoreItem>
</file>

<file path=customXml/itemProps244.xml><?xml version="1.0" encoding="utf-8"?>
<ds:datastoreItem xmlns:ds="http://schemas.openxmlformats.org/officeDocument/2006/customXml" ds:itemID="{CE869FC1-4197-40A3-A343-F4BFD19CC789}">
  <ds:schemaRefs>
    <ds:schemaRef ds:uri="http://www.wps.cn/android/officeDocument/2013/mofficeCustomData"/>
  </ds:schemaRefs>
</ds:datastoreItem>
</file>

<file path=customXml/itemProps245.xml><?xml version="1.0" encoding="utf-8"?>
<ds:datastoreItem xmlns:ds="http://schemas.openxmlformats.org/officeDocument/2006/customXml" ds:itemID="{D54D99E3-C84C-4628-ADB6-7B333EF48881}">
  <ds:schemaRefs>
    <ds:schemaRef ds:uri="http://www.wps.cn/android/officeDocument/2013/mofficeCustomData"/>
  </ds:schemaRefs>
</ds:datastoreItem>
</file>

<file path=customXml/itemProps246.xml><?xml version="1.0" encoding="utf-8"?>
<ds:datastoreItem xmlns:ds="http://schemas.openxmlformats.org/officeDocument/2006/customXml" ds:itemID="{6EFB3053-DA99-46F8-948D-A620557EF034}">
  <ds:schemaRefs>
    <ds:schemaRef ds:uri="http://www.wps.cn/android/officeDocument/2013/mofficeCustomData"/>
  </ds:schemaRefs>
</ds:datastoreItem>
</file>

<file path=customXml/itemProps247.xml><?xml version="1.0" encoding="utf-8"?>
<ds:datastoreItem xmlns:ds="http://schemas.openxmlformats.org/officeDocument/2006/customXml" ds:itemID="{DAF51AF5-1FD1-4DDD-8C60-CB95D4924A88}">
  <ds:schemaRefs>
    <ds:schemaRef ds:uri="http://www.wps.cn/android/officeDocument/2013/mofficeCustomData"/>
  </ds:schemaRefs>
</ds:datastoreItem>
</file>

<file path=customXml/itemProps248.xml><?xml version="1.0" encoding="utf-8"?>
<ds:datastoreItem xmlns:ds="http://schemas.openxmlformats.org/officeDocument/2006/customXml" ds:itemID="{816DE482-F2F0-42B5-851F-872A88B67E57}">
  <ds:schemaRefs>
    <ds:schemaRef ds:uri="http://www.wps.cn/android/officeDocument/2013/mofficeCustomData"/>
  </ds:schemaRefs>
</ds:datastoreItem>
</file>

<file path=customXml/itemProps249.xml><?xml version="1.0" encoding="utf-8"?>
<ds:datastoreItem xmlns:ds="http://schemas.openxmlformats.org/officeDocument/2006/customXml" ds:itemID="{21194AC8-EC42-4D3A-AE51-9B14DB7E470D}">
  <ds:schemaRefs>
    <ds:schemaRef ds:uri="http://www.wps.cn/android/officeDocument/2013/mofficeCustomData"/>
  </ds:schemaRefs>
</ds:datastoreItem>
</file>

<file path=customXml/itemProps250.xml><?xml version="1.0" encoding="utf-8"?>
<ds:datastoreItem xmlns:ds="http://schemas.openxmlformats.org/officeDocument/2006/customXml" ds:itemID="{CC6F46F0-F6F2-4E3B-AF72-4B6BED3EE2E1}">
  <ds:schemaRefs>
    <ds:schemaRef ds:uri="http://www.wps.cn/android/officeDocument/2013/mofficeCustomData"/>
  </ds:schemaRefs>
</ds:datastoreItem>
</file>

<file path=customXml/itemProps251.xml><?xml version="1.0" encoding="utf-8"?>
<ds:datastoreItem xmlns:ds="http://schemas.openxmlformats.org/officeDocument/2006/customXml" ds:itemID="{2A54630A-2961-4B91-98B9-8624EAE364E8}">
  <ds:schemaRefs>
    <ds:schemaRef ds:uri="http://www.wps.cn/android/officeDocument/2013/mofficeCustomData"/>
  </ds:schemaRefs>
</ds:datastoreItem>
</file>

<file path=customXml/itemProps252.xml><?xml version="1.0" encoding="utf-8"?>
<ds:datastoreItem xmlns:ds="http://schemas.openxmlformats.org/officeDocument/2006/customXml" ds:itemID="{D4F85284-9E5A-4523-AB74-6DA5179E86FE}">
  <ds:schemaRefs>
    <ds:schemaRef ds:uri="http://www.wps.cn/android/officeDocument/2013/mofficeCustomData"/>
  </ds:schemaRefs>
</ds:datastoreItem>
</file>

<file path=customXml/itemProps253.xml><?xml version="1.0" encoding="utf-8"?>
<ds:datastoreItem xmlns:ds="http://schemas.openxmlformats.org/officeDocument/2006/customXml" ds:itemID="{5D425EA1-D4D3-4448-AC66-964178889125}">
  <ds:schemaRefs>
    <ds:schemaRef ds:uri="http://www.wps.cn/android/officeDocument/2013/mofficeCustomData"/>
  </ds:schemaRefs>
</ds:datastoreItem>
</file>

<file path=customXml/itemProps254.xml><?xml version="1.0" encoding="utf-8"?>
<ds:datastoreItem xmlns:ds="http://schemas.openxmlformats.org/officeDocument/2006/customXml" ds:itemID="{F05EE60B-A019-427C-AEDF-B41461246642}">
  <ds:schemaRefs>
    <ds:schemaRef ds:uri="http://www.wps.cn/android/officeDocument/2013/mofficeCustomData"/>
  </ds:schemaRefs>
</ds:datastoreItem>
</file>

<file path=customXml/itemProps255.xml><?xml version="1.0" encoding="utf-8"?>
<ds:datastoreItem xmlns:ds="http://schemas.openxmlformats.org/officeDocument/2006/customXml" ds:itemID="{ADAC4B73-FDB2-4BA2-A26A-40E50DB9232C}">
  <ds:schemaRefs>
    <ds:schemaRef ds:uri="http://www.wps.cn/android/officeDocument/2013/mofficeCustomData"/>
  </ds:schemaRefs>
</ds:datastoreItem>
</file>

<file path=customXml/itemProps256.xml><?xml version="1.0" encoding="utf-8"?>
<ds:datastoreItem xmlns:ds="http://schemas.openxmlformats.org/officeDocument/2006/customXml" ds:itemID="{A64FA264-4709-4717-AB53-DAD602416EC1}">
  <ds:schemaRefs>
    <ds:schemaRef ds:uri="http://www.wps.cn/android/officeDocument/2013/mofficeCustomData"/>
  </ds:schemaRefs>
</ds:datastoreItem>
</file>

<file path=customXml/itemProps257.xml><?xml version="1.0" encoding="utf-8"?>
<ds:datastoreItem xmlns:ds="http://schemas.openxmlformats.org/officeDocument/2006/customXml" ds:itemID="{FBA4F010-B297-4626-B81B-698C95359157}">
  <ds:schemaRefs>
    <ds:schemaRef ds:uri="http://www.wps.cn/android/officeDocument/2013/mofficeCustomData"/>
  </ds:schemaRefs>
</ds:datastoreItem>
</file>

<file path=customXml/itemProps258.xml><?xml version="1.0" encoding="utf-8"?>
<ds:datastoreItem xmlns:ds="http://schemas.openxmlformats.org/officeDocument/2006/customXml" ds:itemID="{FB2F4959-E74F-4D6B-AFB8-D26E9CC89B76}">
  <ds:schemaRefs>
    <ds:schemaRef ds:uri="http://www.wps.cn/android/officeDocument/2013/mofficeCustomData"/>
  </ds:schemaRefs>
</ds:datastoreItem>
</file>

<file path=customXml/itemProps259.xml><?xml version="1.0" encoding="utf-8"?>
<ds:datastoreItem xmlns:ds="http://schemas.openxmlformats.org/officeDocument/2006/customXml" ds:itemID="{60C35238-3790-410B-80B5-BD1819BDB290}">
  <ds:schemaRefs>
    <ds:schemaRef ds:uri="http://www.wps.cn/android/officeDocument/2013/mofficeCustomData"/>
  </ds:schemaRefs>
</ds:datastoreItem>
</file>

<file path=customXml/itemProps260.xml><?xml version="1.0" encoding="utf-8"?>
<ds:datastoreItem xmlns:ds="http://schemas.openxmlformats.org/officeDocument/2006/customXml" ds:itemID="{5B64A8B0-1E66-4E86-8F4C-BAC67E47DFA4}">
  <ds:schemaRefs>
    <ds:schemaRef ds:uri="http://www.wps.cn/android/officeDocument/2013/mofficeCustomData"/>
  </ds:schemaRefs>
</ds:datastoreItem>
</file>

<file path=customXml/itemProps261.xml><?xml version="1.0" encoding="utf-8"?>
<ds:datastoreItem xmlns:ds="http://schemas.openxmlformats.org/officeDocument/2006/customXml" ds:itemID="{0AFD9475-6DB4-4454-9F7F-AB62D77FA09D}">
  <ds:schemaRefs>
    <ds:schemaRef ds:uri="http://www.wps.cn/android/officeDocument/2013/mofficeCustomData"/>
  </ds:schemaRefs>
</ds:datastoreItem>
</file>

<file path=customXml/itemProps262.xml><?xml version="1.0" encoding="utf-8"?>
<ds:datastoreItem xmlns:ds="http://schemas.openxmlformats.org/officeDocument/2006/customXml" ds:itemID="{1D9A72D2-C312-4BCC-80F7-2F4E71010353}">
  <ds:schemaRefs>
    <ds:schemaRef ds:uri="http://www.wps.cn/android/officeDocument/2013/mofficeCustomData"/>
  </ds:schemaRefs>
</ds:datastoreItem>
</file>

<file path=customXml/itemProps263.xml><?xml version="1.0" encoding="utf-8"?>
<ds:datastoreItem xmlns:ds="http://schemas.openxmlformats.org/officeDocument/2006/customXml" ds:itemID="{CCF642BE-77BF-47AA-BF23-6FB12892E8FB}">
  <ds:schemaRefs>
    <ds:schemaRef ds:uri="http://www.wps.cn/android/officeDocument/2013/mofficeCustomData"/>
  </ds:schemaRefs>
</ds:datastoreItem>
</file>

<file path=customXml/itemProps264.xml><?xml version="1.0" encoding="utf-8"?>
<ds:datastoreItem xmlns:ds="http://schemas.openxmlformats.org/officeDocument/2006/customXml" ds:itemID="{CAA299D3-82B4-4702-8850-739C6229929B}">
  <ds:schemaRefs>
    <ds:schemaRef ds:uri="http://www.wps.cn/android/officeDocument/2013/mofficeCustomData"/>
  </ds:schemaRefs>
</ds:datastoreItem>
</file>

<file path=customXml/itemProps265.xml><?xml version="1.0" encoding="utf-8"?>
<ds:datastoreItem xmlns:ds="http://schemas.openxmlformats.org/officeDocument/2006/customXml" ds:itemID="{08011DAA-348C-4118-9C2A-0652BB1F4779}">
  <ds:schemaRefs>
    <ds:schemaRef ds:uri="http://www.wps.cn/android/officeDocument/2013/mofficeCustomData"/>
  </ds:schemaRefs>
</ds:datastoreItem>
</file>

<file path=customXml/itemProps266.xml><?xml version="1.0" encoding="utf-8"?>
<ds:datastoreItem xmlns:ds="http://schemas.openxmlformats.org/officeDocument/2006/customXml" ds:itemID="{83328569-A235-41E0-95E9-6CCC7203DEE3}">
  <ds:schemaRefs>
    <ds:schemaRef ds:uri="http://www.wps.cn/android/officeDocument/2013/mofficeCustomData"/>
  </ds:schemaRefs>
</ds:datastoreItem>
</file>

<file path=customXml/itemProps267.xml><?xml version="1.0" encoding="utf-8"?>
<ds:datastoreItem xmlns:ds="http://schemas.openxmlformats.org/officeDocument/2006/customXml" ds:itemID="{6C5BBC15-5154-4255-AF0A-EF1EFF0508D9}">
  <ds:schemaRefs>
    <ds:schemaRef ds:uri="http://www.wps.cn/android/officeDocument/2013/mofficeCustomData"/>
  </ds:schemaRefs>
</ds:datastoreItem>
</file>

<file path=customXml/itemProps268.xml><?xml version="1.0" encoding="utf-8"?>
<ds:datastoreItem xmlns:ds="http://schemas.openxmlformats.org/officeDocument/2006/customXml" ds:itemID="{ED4BEC1C-0374-49D5-BDE9-933856CBE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5794</Words>
  <Characters>31289</Characters>
  <Application>Microsoft Office Word</Application>
  <DocSecurity>0</DocSecurity>
  <Lines>260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DOCTOR ASSUMANE</cp:lastModifiedBy>
  <cp:revision>2</cp:revision>
  <dcterms:created xsi:type="dcterms:W3CDTF">2024-04-20T08:41:00Z</dcterms:created>
  <dcterms:modified xsi:type="dcterms:W3CDTF">2024-04-20T08:41:00Z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01e30941b7ad483f91e1c1bd185c32eb</vt:lpwstr>
  </property>
</Properties>
</file>